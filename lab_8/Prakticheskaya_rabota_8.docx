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F0629" w:rsidRPr="00F11D4E" w:rsidRDefault="006F2E91" w:rsidP="00F11D4E">
      <w:pPr>
        <w:pStyle w:val="LAB1"/>
        <w:rPr>
          <w:caps w:val="0"/>
        </w:rPr>
      </w:pPr>
      <w:bookmarkStart w:id="0" w:name="_GoBack"/>
      <w:bookmarkEnd w:id="0"/>
      <w:r w:rsidRPr="00F11D4E">
        <w:rPr>
          <w:caps w:val="0"/>
        </w:rPr>
        <w:t>П</w:t>
      </w:r>
      <w:r w:rsidR="00F11D4E">
        <w:rPr>
          <w:caps w:val="0"/>
        </w:rPr>
        <w:t>рактическая работа №8 «Изучение средств мониторинга и анализа сетевого трафика</w:t>
      </w:r>
      <w:r w:rsidR="005F0629" w:rsidRPr="00F11D4E">
        <w:rPr>
          <w:caps w:val="0"/>
        </w:rPr>
        <w:t>. Сниффер Wireshark</w:t>
      </w:r>
      <w:r w:rsidR="00F11D4E" w:rsidRPr="00F11D4E">
        <w:rPr>
          <w:caps w:val="0"/>
        </w:rPr>
        <w:t>»</w:t>
      </w:r>
    </w:p>
    <w:p w:rsidR="005F0629" w:rsidRPr="00F11D4E" w:rsidRDefault="005F0629">
      <w:pPr>
        <w:pStyle w:val="LAB30"/>
        <w:rPr>
          <w:lang w:val="en-US"/>
        </w:rPr>
      </w:pPr>
      <w:r>
        <w:t>Цель работы</w:t>
      </w:r>
      <w:r w:rsidR="00F11D4E">
        <w:rPr>
          <w:lang w:val="en-US"/>
        </w:rPr>
        <w:t>:</w:t>
      </w:r>
    </w:p>
    <w:p w:rsidR="005F0629" w:rsidRDefault="00ED5DD3">
      <w:pPr>
        <w:pStyle w:val="LAB5"/>
        <w:tabs>
          <w:tab w:val="left" w:pos="360"/>
        </w:tabs>
        <w:ind w:left="360" w:hanging="360"/>
      </w:pPr>
      <w:r>
        <w:t>Знать принципы анализа сетевого трафика</w:t>
      </w:r>
      <w:r w:rsidR="005F0629">
        <w:t>.</w:t>
      </w:r>
    </w:p>
    <w:p w:rsidR="005F0629" w:rsidRDefault="005F0629">
      <w:pPr>
        <w:pStyle w:val="LAB5"/>
        <w:tabs>
          <w:tab w:val="left" w:pos="360"/>
        </w:tabs>
        <w:ind w:left="360" w:hanging="360"/>
      </w:pPr>
      <w:r>
        <w:t>Научиться использовать сетев</w:t>
      </w:r>
      <w:r w:rsidR="00ED5DD3">
        <w:t>ой</w:t>
      </w:r>
      <w:r>
        <w:t xml:space="preserve"> анализатор (сниффер </w:t>
      </w:r>
      <w:r w:rsidR="00271363">
        <w:rPr>
          <w:lang w:val="en-US"/>
        </w:rPr>
        <w:t>Wireshark</w:t>
      </w:r>
      <w:r>
        <w:t>).</w:t>
      </w:r>
    </w:p>
    <w:p w:rsidR="005F0629" w:rsidRPr="00FE08DA" w:rsidRDefault="005F0629">
      <w:pPr>
        <w:pStyle w:val="LAB5"/>
        <w:tabs>
          <w:tab w:val="left" w:pos="360"/>
        </w:tabs>
        <w:ind w:left="360" w:hanging="360"/>
      </w:pPr>
      <w:r>
        <w:t>Научиться анализировать сетевой трафик</w:t>
      </w:r>
      <w:r w:rsidR="00CA30BC">
        <w:t xml:space="preserve"> на примере протоколов </w:t>
      </w:r>
      <w:r w:rsidR="00CA30BC">
        <w:rPr>
          <w:lang w:val="en-US"/>
        </w:rPr>
        <w:t>ARP</w:t>
      </w:r>
      <w:r w:rsidR="00CA30BC" w:rsidRPr="00FE08DA">
        <w:t xml:space="preserve">, </w:t>
      </w:r>
      <w:r w:rsidR="00CA30BC">
        <w:rPr>
          <w:lang w:val="en-US"/>
        </w:rPr>
        <w:t>IP</w:t>
      </w:r>
      <w:r w:rsidR="00FE08DA" w:rsidRPr="00FE08DA">
        <w:t xml:space="preserve"> </w:t>
      </w:r>
      <w:r w:rsidR="00FE08DA">
        <w:t>и</w:t>
      </w:r>
      <w:r w:rsidR="00CA30BC" w:rsidRPr="00FE08DA">
        <w:t xml:space="preserve"> </w:t>
      </w:r>
      <w:r w:rsidR="00CA30BC">
        <w:rPr>
          <w:lang w:val="en-US"/>
        </w:rPr>
        <w:t>ICMP</w:t>
      </w:r>
      <w:r w:rsidRPr="00FE08DA">
        <w:t>.</w:t>
      </w:r>
    </w:p>
    <w:p w:rsidR="005F0629" w:rsidRPr="00FE08DA" w:rsidRDefault="005F0629"/>
    <w:p w:rsidR="00F11D4E" w:rsidRDefault="00F11D4E">
      <w:pPr>
        <w:pStyle w:val="LAB0"/>
        <w:rPr>
          <w:b/>
          <w:i/>
          <w:lang w:val="en-US"/>
        </w:rPr>
      </w:pPr>
    </w:p>
    <w:p w:rsidR="005F0629" w:rsidRDefault="005F0629">
      <w:pPr>
        <w:pStyle w:val="LAB0"/>
      </w:pPr>
      <w:r>
        <w:rPr>
          <w:b/>
          <w:i/>
        </w:rPr>
        <w:t>Sniffer</w:t>
      </w:r>
      <w:r>
        <w:t xml:space="preserve"> (от англ. to sniff – нюхать) – </w:t>
      </w:r>
      <w:r w:rsidR="00761FF4">
        <w:t xml:space="preserve">это </w:t>
      </w:r>
      <w:r>
        <w:t>сетевой анализатор трафика, программа или программно-аппаратное устройство, предназначенное для перехвата и последующего анализа, либо только анализа сетевого трафика, предназначенного для других узлов.</w:t>
      </w:r>
    </w:p>
    <w:p w:rsidR="005F0629" w:rsidRDefault="005F0629">
      <w:pPr>
        <w:pStyle w:val="LAB0"/>
      </w:pPr>
      <w:r>
        <w:t>Перехват трафика может осуществляться:</w:t>
      </w:r>
    </w:p>
    <w:p w:rsidR="000B29BF" w:rsidRPr="000B29BF" w:rsidRDefault="005F0629" w:rsidP="000B29BF">
      <w:pPr>
        <w:pStyle w:val="LAB"/>
      </w:pPr>
      <w:r>
        <w:t xml:space="preserve">обычным «прослушиванием» сетевого интерфейса (метод эффективен при использовании в сегменте концентраторов (хабов) вместо коммутаторов (свичей), в противном случае метод малоэффективен, поскольку на сниффер попадают лишь отдельные фреймы); </w:t>
      </w:r>
    </w:p>
    <w:p w:rsidR="000B29BF" w:rsidRPr="000B29BF" w:rsidRDefault="005F0629" w:rsidP="000B29BF">
      <w:pPr>
        <w:pStyle w:val="LAB"/>
      </w:pPr>
      <w:r>
        <w:t xml:space="preserve">подключением сниффера в разрыв канала; </w:t>
      </w:r>
    </w:p>
    <w:p w:rsidR="000B29BF" w:rsidRPr="000B29BF" w:rsidRDefault="005F0629" w:rsidP="000B29BF">
      <w:pPr>
        <w:pStyle w:val="LAB"/>
      </w:pPr>
      <w:r>
        <w:t xml:space="preserve">ответвлением (программным или аппаратным) трафика и направлением его копии на сниффер; </w:t>
      </w:r>
    </w:p>
    <w:p w:rsidR="000B29BF" w:rsidRPr="000B29BF" w:rsidRDefault="005F0629" w:rsidP="000B29BF">
      <w:pPr>
        <w:pStyle w:val="LAB"/>
      </w:pPr>
      <w:r>
        <w:t xml:space="preserve">через анализ побочных электромагнитных излучений и восстановление таким образом прослушиваемого трафика; </w:t>
      </w:r>
    </w:p>
    <w:p w:rsidR="005F0629" w:rsidRDefault="005F0629" w:rsidP="000B29BF">
      <w:pPr>
        <w:pStyle w:val="LAB"/>
      </w:pPr>
      <w:r>
        <w:t>через атаку на канальном (2</w:t>
      </w:r>
      <w:r w:rsidR="000B29BF">
        <w:rPr>
          <w:rFonts w:ascii="Times New Roman" w:hAnsi="Times New Roman"/>
        </w:rPr>
        <w:t>-й</w:t>
      </w:r>
      <w:r>
        <w:t>) или сетевом (3</w:t>
      </w:r>
      <w:r w:rsidR="000B29BF">
        <w:rPr>
          <w:rFonts w:ascii="Times New Roman" w:hAnsi="Times New Roman"/>
        </w:rPr>
        <w:t>-й</w:t>
      </w:r>
      <w:r>
        <w:t xml:space="preserve">) уровне, приводящую к перенаправлению трафика жертвы или всего трафика сегмента на сниффер с последующим возвращением трафика в надлежащий адрес. </w:t>
      </w:r>
    </w:p>
    <w:p w:rsidR="006F2E91" w:rsidRDefault="006F2E91">
      <w:pPr>
        <w:pStyle w:val="LAB0"/>
      </w:pPr>
    </w:p>
    <w:p w:rsidR="005F0629" w:rsidRDefault="005F0629">
      <w:pPr>
        <w:pStyle w:val="LAB0"/>
      </w:pPr>
      <w:r>
        <w:t>В начале 1990-х широко применялся хакерами для захвата пользовательских логинов и паролей. Широкое распространение хабов позволяло захватывать трафик без больших усилий в больших сегментах сети.</w:t>
      </w:r>
    </w:p>
    <w:p w:rsidR="006F2E91" w:rsidRDefault="006F2E91">
      <w:pPr>
        <w:pStyle w:val="LAB0"/>
      </w:pPr>
    </w:p>
    <w:p w:rsidR="000B29BF" w:rsidRDefault="005F0629" w:rsidP="000B29BF">
      <w:pPr>
        <w:pStyle w:val="LAB0"/>
      </w:pPr>
      <w:r>
        <w:t>Снифферы применяются как в благих, так и в деструктивных целях. Анализ прошедшего через сниффер трафика, позволяет:</w:t>
      </w:r>
    </w:p>
    <w:p w:rsidR="000B29BF" w:rsidRPr="000B29BF" w:rsidRDefault="005F0629" w:rsidP="000B29BF">
      <w:pPr>
        <w:pStyle w:val="LAB"/>
      </w:pPr>
      <w:r>
        <w:lastRenderedPageBreak/>
        <w:t>Отслеживать сетевую активность приложений.</w:t>
      </w:r>
    </w:p>
    <w:p w:rsidR="000B29BF" w:rsidRPr="000B29BF" w:rsidRDefault="005F0629" w:rsidP="000B29BF">
      <w:pPr>
        <w:pStyle w:val="LAB"/>
      </w:pPr>
      <w:r>
        <w:t>Отлаживать протоколы сетевых приложений.</w:t>
      </w:r>
    </w:p>
    <w:p w:rsidR="000B29BF" w:rsidRPr="000B29BF" w:rsidRDefault="005F0629" w:rsidP="000B29BF">
      <w:pPr>
        <w:pStyle w:val="LAB"/>
      </w:pPr>
      <w:r>
        <w:t>Локализовать неисправность или ошибку конфигурации.</w:t>
      </w:r>
    </w:p>
    <w:p w:rsidR="000B29BF" w:rsidRPr="000B29BF" w:rsidRDefault="005F0629" w:rsidP="000B29BF">
      <w:pPr>
        <w:pStyle w:val="LAB"/>
      </w:pPr>
      <w:r>
        <w:t xml:space="preserve">Обнаружить паразитный, вирусный и закольцованный трафик, наличие которого увеличивает нагрузку сетевого оборудования и каналов связи. </w:t>
      </w:r>
    </w:p>
    <w:p w:rsidR="000B29BF" w:rsidRPr="000B29BF" w:rsidRDefault="005F0629" w:rsidP="000B29BF">
      <w:pPr>
        <w:pStyle w:val="LAB"/>
      </w:pPr>
      <w:r>
        <w:t xml:space="preserve">Выявить в сети вредоносное и несанкционированное ПО, например, сетевые сканеры, флудеры, троянские программы, клиенты пиринговых сетей и другие. </w:t>
      </w:r>
    </w:p>
    <w:p w:rsidR="005F0629" w:rsidRDefault="005F0629" w:rsidP="000B29BF">
      <w:pPr>
        <w:pStyle w:val="LAB"/>
      </w:pPr>
      <w:r>
        <w:t xml:space="preserve">Перехватить любой незашифрованный (а порой и зашифрованный) пользовательский трафик с целью узнавания паролей и другой информации. </w:t>
      </w:r>
    </w:p>
    <w:p w:rsidR="005F0629" w:rsidRDefault="005F0629">
      <w:pPr>
        <w:ind w:left="360"/>
      </w:pPr>
    </w:p>
    <w:p w:rsidR="005F0629" w:rsidRDefault="000B29BF">
      <w:pPr>
        <w:pStyle w:val="LAB0"/>
      </w:pPr>
      <w:r>
        <w:t>Постепенно и</w:t>
      </w:r>
      <w:r w:rsidR="005F0629">
        <w:t xml:space="preserve">з инструментов, предназначенных только для диагностики, сниферы постепенно превратились в средства для исследований и обучения. Например, они постоянно используются для изучения динамики и взаимодействий в сетях. В </w:t>
      </w:r>
      <w:r>
        <w:t>частности, они позволяют легко и наглядно изучать тонкости сетевых протоколов</w:t>
      </w:r>
      <w:r w:rsidR="005F0629">
        <w:t>. Наблюдая за данными, которые посылает протокол, вы можете глубже понять его функционирование на практике, а заодно увидеть, когда некоторая конкретная реализация работает не в соответствии со спецификацией.</w:t>
      </w:r>
    </w:p>
    <w:p w:rsidR="006F2E91" w:rsidRDefault="006F2E91">
      <w:pPr>
        <w:pStyle w:val="LAB0"/>
      </w:pPr>
    </w:p>
    <w:p w:rsidR="005F0629" w:rsidRDefault="004F019E">
      <w:pPr>
        <w:pStyle w:val="LAB0"/>
        <w:rPr>
          <w:lang w:val="en-US"/>
        </w:rPr>
      </w:pPr>
      <w:r>
        <w:t>На сегодняшний момент существует достаточно большое количество хороших реализаций снифферов. Некоторое из них</w:t>
      </w:r>
      <w:r>
        <w:rPr>
          <w:lang w:val="en-US"/>
        </w:rPr>
        <w:t>:</w:t>
      </w:r>
    </w:p>
    <w:p w:rsidR="00E82FED" w:rsidRPr="00E82FED" w:rsidRDefault="00E82FED" w:rsidP="00E82FED">
      <w:pPr>
        <w:pStyle w:val="LAB"/>
      </w:pPr>
      <w:r>
        <w:rPr>
          <w:lang w:val="en-US"/>
        </w:rPr>
        <w:t>T</w:t>
      </w:r>
      <w:r w:rsidR="004F019E" w:rsidRPr="004F019E">
        <w:rPr>
          <w:lang w:val="en-US"/>
        </w:rPr>
        <w:t>cp</w:t>
      </w:r>
      <w:r>
        <w:rPr>
          <w:lang w:val="en-US"/>
        </w:rPr>
        <w:t>d</w:t>
      </w:r>
      <w:r w:rsidR="004F019E" w:rsidRPr="004F019E">
        <w:rPr>
          <w:lang w:val="en-US"/>
        </w:rPr>
        <w:t>ump</w:t>
      </w:r>
      <w:r>
        <w:rPr>
          <w:rFonts w:ascii="Times New Roman" w:hAnsi="Times New Roman"/>
        </w:rPr>
        <w:t xml:space="preserve"> </w:t>
      </w:r>
      <w:r w:rsidRPr="00E82FED">
        <w:t>(</w:t>
      </w:r>
      <w:hyperlink r:id="rId7" w:history="1">
        <w:r w:rsidRPr="00A00524">
          <w:rPr>
            <w:rStyle w:val="a4"/>
            <w:lang w:val="en-US"/>
          </w:rPr>
          <w:t>http</w:t>
        </w:r>
        <w:r w:rsidRPr="00E82FED">
          <w:rPr>
            <w:rStyle w:val="a4"/>
          </w:rPr>
          <w:t>://</w:t>
        </w:r>
        <w:r w:rsidRPr="00A00524">
          <w:rPr>
            <w:rStyle w:val="a4"/>
            <w:lang w:val="en-US"/>
          </w:rPr>
          <w:t>www</w:t>
        </w:r>
        <w:r w:rsidRPr="00E82FED">
          <w:rPr>
            <w:rStyle w:val="a4"/>
          </w:rPr>
          <w:t>.</w:t>
        </w:r>
        <w:r w:rsidRPr="00A00524">
          <w:rPr>
            <w:rStyle w:val="a4"/>
            <w:lang w:val="en-US"/>
          </w:rPr>
          <w:t>tcpdump</w:t>
        </w:r>
        <w:r w:rsidRPr="00E82FED">
          <w:rPr>
            <w:rStyle w:val="a4"/>
          </w:rPr>
          <w:t>.</w:t>
        </w:r>
        <w:r w:rsidRPr="00A00524">
          <w:rPr>
            <w:rStyle w:val="a4"/>
            <w:lang w:val="en-US"/>
          </w:rPr>
          <w:t>org</w:t>
        </w:r>
        <w:r w:rsidRPr="00E82FED">
          <w:rPr>
            <w:rStyle w:val="a4"/>
          </w:rPr>
          <w:t>/</w:t>
        </w:r>
      </w:hyperlink>
      <w:r w:rsidRPr="00E82FED">
        <w:t xml:space="preserve">) – </w:t>
      </w:r>
      <w:r>
        <w:rPr>
          <w:rFonts w:ascii="Times New Roman" w:hAnsi="Times New Roman"/>
        </w:rPr>
        <w:t>консольный вариант сниффера. Портирован почти подо все наиболее распространенные ОС</w:t>
      </w:r>
      <w:r w:rsidRPr="00E82FED">
        <w:t>;</w:t>
      </w:r>
    </w:p>
    <w:p w:rsidR="004F019E" w:rsidRPr="00E82FED" w:rsidRDefault="00E82FED" w:rsidP="00E82FED">
      <w:pPr>
        <w:pStyle w:val="LAB"/>
      </w:pPr>
      <w:r>
        <w:rPr>
          <w:lang w:val="en-US"/>
        </w:rPr>
        <w:t>W</w:t>
      </w:r>
      <w:r w:rsidR="004F019E" w:rsidRPr="004F019E">
        <w:rPr>
          <w:lang w:val="en-US"/>
        </w:rPr>
        <w:t>ireshark</w:t>
      </w:r>
      <w:r w:rsidR="004F019E" w:rsidRPr="00E82FED">
        <w:t xml:space="preserve"> </w:t>
      </w:r>
      <w:r w:rsidRPr="00E82FED">
        <w:t>(</w:t>
      </w:r>
      <w:hyperlink r:id="rId8" w:history="1">
        <w:r w:rsidRPr="00A00524">
          <w:rPr>
            <w:rStyle w:val="a4"/>
            <w:lang w:val="en-US"/>
          </w:rPr>
          <w:t>http</w:t>
        </w:r>
        <w:r w:rsidRPr="00E82FED">
          <w:rPr>
            <w:rStyle w:val="a4"/>
          </w:rPr>
          <w:t>://</w:t>
        </w:r>
        <w:r w:rsidRPr="00A00524">
          <w:rPr>
            <w:rStyle w:val="a4"/>
            <w:lang w:val="en-US"/>
          </w:rPr>
          <w:t>www</w:t>
        </w:r>
        <w:r w:rsidRPr="00E82FED">
          <w:rPr>
            <w:rStyle w:val="a4"/>
          </w:rPr>
          <w:t>.</w:t>
        </w:r>
        <w:r w:rsidRPr="00A00524">
          <w:rPr>
            <w:rStyle w:val="a4"/>
            <w:lang w:val="en-US"/>
          </w:rPr>
          <w:t>wireshark</w:t>
        </w:r>
        <w:r w:rsidRPr="00E82FED">
          <w:rPr>
            <w:rStyle w:val="a4"/>
          </w:rPr>
          <w:t>.</w:t>
        </w:r>
        <w:r w:rsidRPr="00A00524">
          <w:rPr>
            <w:rStyle w:val="a4"/>
            <w:lang w:val="en-US"/>
          </w:rPr>
          <w:t>org</w:t>
        </w:r>
        <w:r w:rsidRPr="00E82FED">
          <w:rPr>
            <w:rStyle w:val="a4"/>
          </w:rPr>
          <w:t>/</w:t>
        </w:r>
      </w:hyperlink>
      <w:r w:rsidRPr="00E82FED">
        <w:t>)</w:t>
      </w:r>
      <w:r>
        <w:rPr>
          <w:rFonts w:ascii="Times New Roman" w:hAnsi="Times New Roman"/>
        </w:rPr>
        <w:t xml:space="preserve"> до недавнего момента был известен под названием  </w:t>
      </w:r>
      <w:r>
        <w:rPr>
          <w:rFonts w:ascii="Times New Roman" w:hAnsi="Times New Roman"/>
          <w:lang w:val="en-US"/>
        </w:rPr>
        <w:t>Ethreal</w:t>
      </w:r>
      <w:r w:rsidRPr="00E82FED">
        <w:t>;</w:t>
      </w:r>
    </w:p>
    <w:p w:rsidR="00E82FED" w:rsidRPr="00E82FED" w:rsidRDefault="00E82FED" w:rsidP="00E82FED">
      <w:pPr>
        <w:pStyle w:val="LAB"/>
        <w:rPr>
          <w:lang w:val="en-US"/>
        </w:rPr>
      </w:pPr>
      <w:r>
        <w:rPr>
          <w:lang w:val="en-US"/>
        </w:rPr>
        <w:t>W</w:t>
      </w:r>
      <w:r w:rsidRPr="00E82FED">
        <w:rPr>
          <w:lang w:val="en-US"/>
        </w:rPr>
        <w:t>in</w:t>
      </w:r>
      <w:r>
        <w:rPr>
          <w:lang w:val="en-US"/>
        </w:rPr>
        <w:t>D</w:t>
      </w:r>
      <w:r w:rsidRPr="00E82FED">
        <w:rPr>
          <w:lang w:val="en-US"/>
        </w:rPr>
        <w:t xml:space="preserve">ump </w:t>
      </w:r>
      <w:hyperlink r:id="rId9" w:history="1">
        <w:r w:rsidRPr="00A00524">
          <w:rPr>
            <w:rStyle w:val="a4"/>
            <w:lang w:val="en-US"/>
          </w:rPr>
          <w:t>http://www.winpcap.org/windump</w:t>
        </w:r>
      </w:hyperlink>
      <w:r>
        <w:rPr>
          <w:rFonts w:ascii="Times New Roman" w:hAnsi="Times New Roman"/>
          <w:lang w:val="en-US"/>
        </w:rPr>
        <w:t>;</w:t>
      </w:r>
    </w:p>
    <w:p w:rsidR="000C0BB4" w:rsidRPr="000C0BB4" w:rsidRDefault="000C0BB4" w:rsidP="00E82FED">
      <w:pPr>
        <w:pStyle w:val="LAB"/>
        <w:rPr>
          <w:lang w:val="en-US"/>
        </w:rPr>
      </w:pPr>
      <w:r>
        <w:rPr>
          <w:rFonts w:ascii="Times New Roman" w:hAnsi="Times New Roman"/>
          <w:lang w:val="en-US"/>
        </w:rPr>
        <w:t>IP Sniffer</w:t>
      </w:r>
    </w:p>
    <w:p w:rsidR="00E82FED" w:rsidRPr="000C0BB4" w:rsidRDefault="00E82FED" w:rsidP="00E82FED">
      <w:pPr>
        <w:pStyle w:val="LAB"/>
        <w:rPr>
          <w:lang w:val="en-US"/>
        </w:rPr>
      </w:pPr>
      <w:r>
        <w:rPr>
          <w:rFonts w:ascii="Times New Roman" w:hAnsi="Times New Roman"/>
        </w:rPr>
        <w:t>и др.</w:t>
      </w:r>
    </w:p>
    <w:p w:rsidR="000C0BB4" w:rsidRDefault="000C0BB4" w:rsidP="000C0BB4">
      <w:pPr>
        <w:pStyle w:val="LAB"/>
        <w:numPr>
          <w:ilvl w:val="0"/>
          <w:numId w:val="0"/>
        </w:numPr>
        <w:ind w:left="720" w:hanging="360"/>
        <w:rPr>
          <w:lang w:val="en-US"/>
        </w:rPr>
      </w:pPr>
    </w:p>
    <w:p w:rsidR="00E82FED" w:rsidRDefault="00E82FED" w:rsidP="00E82FED">
      <w:pPr>
        <w:pStyle w:val="LAB30"/>
        <w:pageBreakBefore/>
      </w:pPr>
      <w:r>
        <w:lastRenderedPageBreak/>
        <w:t xml:space="preserve">Сниффер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 xml:space="preserve"> </w:t>
      </w:r>
    </w:p>
    <w:p w:rsidR="00E82FED" w:rsidRDefault="00E82FED">
      <w:pPr>
        <w:pStyle w:val="LAB0"/>
      </w:pPr>
      <w:r>
        <w:t xml:space="preserve">Программа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 xml:space="preserve"> является одной из самых удобных реализаций снифферов. Портирована на большое количество платформ. Распространяется абсолютно бесплатно. </w:t>
      </w:r>
      <w:r w:rsidR="00767639">
        <w:t xml:space="preserve">Имеет смысл </w:t>
      </w:r>
      <w:r>
        <w:t>использовать данный сниффер для изучения и анализа сетевых протоколов.</w:t>
      </w:r>
    </w:p>
    <w:p w:rsidR="00E82FED" w:rsidRPr="00E82FED" w:rsidRDefault="00E82FED">
      <w:pPr>
        <w:pStyle w:val="LAB0"/>
      </w:pPr>
      <w:r>
        <w:t xml:space="preserve">Но для начала рассмотрим базовый принцип работы сниффера как раз на примере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 w:rsidRPr="00E82FED">
        <w:t>.</w:t>
      </w:r>
    </w:p>
    <w:p w:rsidR="00E82FED" w:rsidRDefault="00E82FED">
      <w:pPr>
        <w:pStyle w:val="LAB0"/>
        <w:rPr>
          <w:lang w:val="en-US"/>
        </w:rPr>
      </w:pPr>
    </w:p>
    <w:p w:rsidR="00E82FED" w:rsidRPr="00E82FED" w:rsidRDefault="00E82FED" w:rsidP="00E82FED">
      <w:pPr>
        <w:pStyle w:val="LAB40"/>
      </w:pPr>
      <w:r>
        <w:t>Базовый принцип работы снифферов</w:t>
      </w:r>
    </w:p>
    <w:p w:rsidR="00E82FED" w:rsidRDefault="00E82FED">
      <w:pPr>
        <w:pStyle w:val="LAB0"/>
      </w:pPr>
      <w:r>
        <w:t xml:space="preserve">Давайте рассмотрим с вами рис. 1. На нем изображена схематично структура сетевой подсистемы </w:t>
      </w:r>
      <w:r w:rsidR="00E36284">
        <w:t>ОС. Вся базовая инфраструктура реализована в виде драйверов и работает в режиме ядра. Пользовательские процессы и реализации прикладных протоколов, в частности интерфейс сниффера работают в пользовательском режиме.</w:t>
      </w:r>
    </w:p>
    <w:p w:rsidR="00E36284" w:rsidRDefault="00E36284">
      <w:pPr>
        <w:pStyle w:val="LAB0"/>
      </w:pPr>
      <w:r>
        <w:t>На рисунке отображены 2 пользовательских процесса («сетевой процесс 1»</w:t>
      </w:r>
      <w:r w:rsidRPr="00E36284">
        <w:t xml:space="preserve"> </w:t>
      </w:r>
      <w:r>
        <w:t xml:space="preserve">и «сетевой процесс 2»). </w:t>
      </w:r>
    </w:p>
    <w:p w:rsidR="00E82FED" w:rsidRDefault="00BD378B">
      <w:pPr>
        <w:pStyle w:val="LAB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206375</wp:posOffset>
                </wp:positionH>
                <wp:positionV relativeFrom="paragraph">
                  <wp:posOffset>132080</wp:posOffset>
                </wp:positionV>
                <wp:extent cx="5676900" cy="4333875"/>
                <wp:effectExtent l="1905" t="1905" r="0" b="0"/>
                <wp:wrapNone/>
                <wp:docPr id="2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0" cy="4333875"/>
                          <a:chOff x="1908" y="1140"/>
                          <a:chExt cx="8940" cy="6825"/>
                        </a:xfrm>
                      </wpg:grpSpPr>
                      <wps:wsp>
                        <wps:cNvPr id="2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178" y="7410"/>
                            <a:ext cx="864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0E48" w:rsidRPr="00380E48" w:rsidRDefault="00380E48" w:rsidP="004F019E">
                              <w:pPr>
                                <w:pStyle w:val="LAB0"/>
                                <w:ind w:firstLine="0"/>
                              </w:pPr>
                              <w:r w:rsidRPr="00380E48">
                                <w:rPr>
                                  <w:b/>
                                </w:rPr>
                                <w:t xml:space="preserve">Рис. </w:t>
                              </w:r>
                              <w:r w:rsidR="00E82FED">
                                <w:rPr>
                                  <w:b/>
                                </w:rPr>
                                <w:t>1</w:t>
                              </w:r>
                              <w:r w:rsidRPr="004F019E">
                                <w:rPr>
                                  <w:b/>
                                </w:rPr>
                                <w:t>.</w:t>
                              </w:r>
                              <w:r w:rsidRPr="004F019E">
                                <w:t xml:space="preserve"> </w:t>
                              </w:r>
                              <w:r>
                                <w:t xml:space="preserve">Принцип </w:t>
                              </w:r>
                              <w:r w:rsidR="004F019E">
                                <w:t xml:space="preserve">«захвата» сниффером сетевого трафика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23" descr="sniff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8" y="1140"/>
                            <a:ext cx="8940" cy="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left:0;text-align:left;margin-left:16.25pt;margin-top:10.4pt;width:447pt;height:341.25pt;z-index:251653632" coordorigin="1908,1140" coordsize="8940,68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2178;top:7410;width:864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380E48" w:rsidRPr="00380E48" w:rsidRDefault="00380E48" w:rsidP="004F019E">
                        <w:pPr>
                          <w:pStyle w:val="LAB0"/>
                          <w:ind w:firstLine="0"/>
                        </w:pPr>
                        <w:r w:rsidRPr="00380E48">
                          <w:rPr>
                            <w:b/>
                          </w:rPr>
                          <w:t xml:space="preserve">Рис. </w:t>
                        </w:r>
                        <w:r w:rsidR="00E82FED">
                          <w:rPr>
                            <w:b/>
                          </w:rPr>
                          <w:t>1</w:t>
                        </w:r>
                        <w:r w:rsidRPr="004F019E">
                          <w:rPr>
                            <w:b/>
                          </w:rPr>
                          <w:t>.</w:t>
                        </w:r>
                        <w:r w:rsidRPr="004F019E">
                          <w:t xml:space="preserve"> </w:t>
                        </w:r>
                        <w:r>
                          <w:t xml:space="preserve">Принцип </w:t>
                        </w:r>
                        <w:r w:rsidR="004F019E">
                          <w:t xml:space="preserve">«захвата» сниффером сетевого трафика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8" type="#_x0000_t75" alt="sniffer" style="position:absolute;left:1908;top:1140;width:8940;height:6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5Z0XDAAAA2wAAAA8AAABkcnMvZG93bnJldi54bWxET8tqwkAU3Rf8h+EK7upEi0Wio/igUnTT&#10;qqjLa+aaRDN3QmbU2K93FgWXh/MejmtTiBtVLresoNOOQBAnVuecKthuvt77IJxH1lhYJgUPcjAe&#10;Nd6GGGt751+6rX0qQgi7GBVk3pexlC7JyKBr25I4cCdbGfQBVqnUFd5DuClkN4o+pcGcQ0OGJc0y&#10;Si7rq1EwXc3rQ3L8208+zrNHb3FZ/Cxpp1SrWU8GIDzV/iX+d39rBd0wNnwJP0CO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lnRcMAAADbAAAADwAAAAAAAAAAAAAAAACf&#10;AgAAZHJzL2Rvd25yZXYueG1sUEsFBgAAAAAEAAQA9wAAAI8DAAAAAA==&#10;">
                  <v:imagedata r:id="rId11" o:title="sniffer"/>
                </v:shape>
              </v:group>
            </w:pict>
          </mc:Fallback>
        </mc:AlternateContent>
      </w: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82FED" w:rsidRDefault="00E82FED">
      <w:pPr>
        <w:pStyle w:val="LAB0"/>
      </w:pPr>
    </w:p>
    <w:p w:rsidR="00E36284" w:rsidRDefault="00E36284" w:rsidP="00E36284">
      <w:pPr>
        <w:pStyle w:val="LAB0"/>
      </w:pPr>
      <w:r>
        <w:lastRenderedPageBreak/>
        <w:t>Основными компонентами сниффера являются</w:t>
      </w:r>
      <w:r w:rsidRPr="00E36284">
        <w:t xml:space="preserve">: </w:t>
      </w:r>
      <w:r>
        <w:t>драйвер для захвата пакетов (</w:t>
      </w:r>
      <w:r>
        <w:rPr>
          <w:lang w:val="en-US"/>
        </w:rPr>
        <w:t>libpcap</w:t>
      </w:r>
      <w:r w:rsidRPr="00E36284">
        <w:t xml:space="preserve"> </w:t>
      </w:r>
      <w:r>
        <w:t>драйвер), интерфейсная библиотека (</w:t>
      </w:r>
      <w:r>
        <w:rPr>
          <w:lang w:val="en-US"/>
        </w:rPr>
        <w:t>libpcap</w:t>
      </w:r>
      <w:r>
        <w:t>)</w:t>
      </w:r>
      <w:r w:rsidRPr="00E36284">
        <w:t xml:space="preserve"> </w:t>
      </w:r>
      <w:r>
        <w:t>и интерфейс пользователя (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 xml:space="preserve">). Библиотека </w:t>
      </w:r>
      <w:r>
        <w:rPr>
          <w:lang w:val="en-US"/>
        </w:rPr>
        <w:t>libpcap</w:t>
      </w:r>
      <w:r>
        <w:t xml:space="preserve"> (реализация под ОС </w:t>
      </w:r>
      <w:r>
        <w:rPr>
          <w:lang w:val="en-US"/>
        </w:rPr>
        <w:t>Windows</w:t>
      </w:r>
      <w:r w:rsidRPr="00E36284">
        <w:t xml:space="preserve"> </w:t>
      </w:r>
      <w:r>
        <w:t xml:space="preserve">носит название </w:t>
      </w:r>
      <w:r w:rsidRPr="00E36284">
        <w:rPr>
          <w:lang w:val="en-US"/>
        </w:rPr>
        <w:t>WinPcap</w:t>
      </w:r>
      <w:r>
        <w:t xml:space="preserve"> - </w:t>
      </w:r>
      <w:hyperlink r:id="rId12" w:history="1">
        <w:r w:rsidRPr="00A00524">
          <w:rPr>
            <w:rStyle w:val="a4"/>
          </w:rPr>
          <w:t>http://www.winpcap.org</w:t>
        </w:r>
      </w:hyperlink>
      <w:r>
        <w:t>)</w:t>
      </w:r>
      <w:r w:rsidRPr="00E36284">
        <w:t xml:space="preserve"> </w:t>
      </w:r>
      <w:r>
        <w:t xml:space="preserve">– универсальная сетевая библиотека, самостоятельно реализующая большое количество сетевых протоколов и работающая непосредственно с </w:t>
      </w:r>
      <w:r>
        <w:rPr>
          <w:lang w:val="en-US"/>
        </w:rPr>
        <w:t>NDIS</w:t>
      </w:r>
      <w:r w:rsidRPr="00E36284">
        <w:t xml:space="preserve"> </w:t>
      </w:r>
      <w:r>
        <w:t>(</w:t>
      </w:r>
      <w:r w:rsidRPr="00E36284">
        <w:t>Network Driver Interface Specification</w:t>
      </w:r>
      <w:r>
        <w:t xml:space="preserve">) драйверами сетевых устройств. На базе данной библиотеки реализовано большое количество сетевых программ, в частности сниффер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>.</w:t>
      </w:r>
    </w:p>
    <w:p w:rsidR="00E36284" w:rsidRDefault="006F41C0" w:rsidP="00E36284">
      <w:pPr>
        <w:pStyle w:val="LAB0"/>
      </w:pPr>
      <w:r>
        <w:t>Сниффер использует библиотеку в режиме «захва</w:t>
      </w:r>
      <w:r w:rsidR="006F2E91">
        <w:t>та</w:t>
      </w:r>
      <w:r>
        <w:t>» пакетов, т.е. может получать копию ВСЕХ данных проходящих через драйвер сетевого интерфейса. Изменения в сами данные не вносятся</w:t>
      </w:r>
      <w:r w:rsidR="009E108E">
        <w:t>!</w:t>
      </w:r>
    </w:p>
    <w:p w:rsidR="00334174" w:rsidRPr="001B445B" w:rsidRDefault="00BE5406" w:rsidP="00334174">
      <w:pPr>
        <w:pStyle w:val="LAB0"/>
      </w:pPr>
      <w:r>
        <w:t>Основной нюанс использования сниффера заключается в том, что он не позволяет производить анализ локального трафика, т.к. он не проходит через драйвер сетевого устройства (см. рис 1.).</w:t>
      </w:r>
      <w:r w:rsidR="006754C7">
        <w:t xml:space="preserve"> Т.е., если вы захотите проанализировать сниффером трафик между 2-ми сетевыми процессами на локальной машине (например, </w:t>
      </w:r>
      <w:r w:rsidR="006754C7">
        <w:rPr>
          <w:lang w:val="en-US"/>
        </w:rPr>
        <w:t>ftp</w:t>
      </w:r>
      <w:r w:rsidR="006754C7">
        <w:t xml:space="preserve">-сервер и </w:t>
      </w:r>
      <w:r w:rsidR="006754C7">
        <w:rPr>
          <w:lang w:val="en-US"/>
        </w:rPr>
        <w:t>ftp</w:t>
      </w:r>
      <w:r w:rsidR="006754C7">
        <w:t>-клиент), то у вас ждет разочарование.</w:t>
      </w:r>
      <w:r w:rsidR="00334174">
        <w:t xml:space="preserve"> </w:t>
      </w:r>
      <w:r w:rsidR="006754C7">
        <w:t>Однако</w:t>
      </w:r>
      <w:r w:rsidR="00334174">
        <w:t xml:space="preserve">, например при использовании виртуальных машин, сниффер </w:t>
      </w:r>
      <w:r w:rsidR="001B445B">
        <w:t xml:space="preserve">будет </w:t>
      </w:r>
      <w:r w:rsidR="00334174">
        <w:t>работат</w:t>
      </w:r>
      <w:r w:rsidR="001B445B">
        <w:t>ь</w:t>
      </w:r>
      <w:r w:rsidR="00334174">
        <w:t xml:space="preserve"> без проблем, т.к. виртуальные машины эмулируют реальную среду и </w:t>
      </w:r>
      <w:r w:rsidR="001B445B">
        <w:t>сетевые</w:t>
      </w:r>
      <w:r w:rsidR="00334174">
        <w:t xml:space="preserve"> адаптеры, поэтому трафик идет через драйвера как и в нормальной ситуации при взаимодействии с другими физическими сетевыми машинами.</w:t>
      </w:r>
    </w:p>
    <w:p w:rsidR="006E2105" w:rsidRPr="006A77AF" w:rsidRDefault="006E2105" w:rsidP="00334174">
      <w:pPr>
        <w:pStyle w:val="LAB0"/>
      </w:pPr>
      <w:r>
        <w:t>Также к недостаткам большинства снифферов стоит отнести и тот факт, что, позволяя анализировать трафик, проходящий через сетевой интерфейс, они не могут указать, какое именно приложение генерирует или получает его.</w:t>
      </w:r>
      <w:r w:rsidR="006A77AF">
        <w:t xml:space="preserve"> Это объясняется те, что информация об этом хранится на сетевом (например, </w:t>
      </w:r>
      <w:r w:rsidR="006A77AF">
        <w:rPr>
          <w:lang w:val="en-US"/>
        </w:rPr>
        <w:t>IP</w:t>
      </w:r>
      <w:r w:rsidR="006A77AF">
        <w:t xml:space="preserve">) уровне сетевого стека, а большинство снифферов использует собственную реализацию стека протоколов (например, библиотеку </w:t>
      </w:r>
      <w:r w:rsidR="006A77AF">
        <w:rPr>
          <w:lang w:val="en-US"/>
        </w:rPr>
        <w:t>WinP</w:t>
      </w:r>
      <w:r w:rsidR="006A77AF">
        <w:t>с</w:t>
      </w:r>
      <w:r w:rsidR="006A77AF">
        <w:rPr>
          <w:lang w:val="en-US"/>
        </w:rPr>
        <w:t>ap</w:t>
      </w:r>
      <w:r w:rsidR="006A77AF">
        <w:t>)</w:t>
      </w:r>
      <w:r w:rsidR="006A77AF" w:rsidRPr="006A77AF">
        <w:t xml:space="preserve">, </w:t>
      </w:r>
      <w:r w:rsidR="006A77AF">
        <w:t>которая (как уже было показано) работает непосредственно с драйверами устройств.</w:t>
      </w:r>
    </w:p>
    <w:p w:rsidR="00E3340A" w:rsidRDefault="006F2E91" w:rsidP="00334174">
      <w:pPr>
        <w:pStyle w:val="LAB0"/>
      </w:pPr>
      <w:r>
        <w:t xml:space="preserve">Также, </w:t>
      </w:r>
      <w:r w:rsidR="00E3340A">
        <w:t xml:space="preserve">снифферы вносят дополнительную нагрузку на процессор, т.к. могут обрабатывать достаточно объемный сетевой трафик, в особенности для высокоскоростных соединений </w:t>
      </w:r>
      <w:r w:rsidR="00E3340A" w:rsidRPr="00E3340A">
        <w:t>(</w:t>
      </w:r>
      <w:r w:rsidR="00E3340A">
        <w:rPr>
          <w:lang w:val="en-US"/>
        </w:rPr>
        <w:t>Fast</w:t>
      </w:r>
      <w:r w:rsidR="00E3340A" w:rsidRPr="00E3340A">
        <w:t xml:space="preserve"> </w:t>
      </w:r>
      <w:r w:rsidR="00E3340A">
        <w:rPr>
          <w:lang w:val="en-US"/>
        </w:rPr>
        <w:t>Ethernet</w:t>
      </w:r>
      <w:r w:rsidR="00E3340A" w:rsidRPr="00E3340A">
        <w:t xml:space="preserve">, </w:t>
      </w:r>
      <w:r w:rsidR="00E3340A">
        <w:rPr>
          <w:lang w:val="en-US"/>
        </w:rPr>
        <w:t>Gigabit</w:t>
      </w:r>
      <w:r w:rsidR="00E3340A" w:rsidRPr="00E3340A">
        <w:t xml:space="preserve"> </w:t>
      </w:r>
      <w:r w:rsidR="00E3340A">
        <w:rPr>
          <w:lang w:val="en-US"/>
        </w:rPr>
        <w:t>Ethernet</w:t>
      </w:r>
      <w:r w:rsidR="00E3340A" w:rsidRPr="00E3340A">
        <w:t xml:space="preserve"> </w:t>
      </w:r>
      <w:r w:rsidR="00E3340A">
        <w:t>и др</w:t>
      </w:r>
      <w:r w:rsidR="001B445B">
        <w:t>.</w:t>
      </w:r>
      <w:r w:rsidR="00E3340A" w:rsidRPr="00E3340A">
        <w:t>).</w:t>
      </w:r>
    </w:p>
    <w:p w:rsidR="001B1152" w:rsidRDefault="001B1152" w:rsidP="001B1152">
      <w:pPr>
        <w:pStyle w:val="LAB40"/>
      </w:pPr>
      <w:r>
        <w:t xml:space="preserve">Использование программы </w:t>
      </w:r>
      <w:r>
        <w:rPr>
          <w:lang w:val="en-US"/>
        </w:rPr>
        <w:t>W</w:t>
      </w:r>
      <w:r w:rsidRPr="004F019E">
        <w:rPr>
          <w:lang w:val="en-US"/>
        </w:rPr>
        <w:t>ireshark</w:t>
      </w:r>
    </w:p>
    <w:p w:rsidR="001869BD" w:rsidRDefault="001869BD" w:rsidP="001B1152">
      <w:pPr>
        <w:pStyle w:val="LAB0"/>
      </w:pPr>
      <w:r>
        <w:rPr>
          <w:rFonts w:eastAsia="MS Mincho"/>
        </w:rPr>
        <w:t>Данный сниффер позволяет в режиме реального времени захватывать пакеты из сети, и анализировать их структуру. Также можно анализировать структуру пакетов из файла, содержащего трафик, полученный, например, программой «tcpdump» (</w:t>
      </w:r>
      <w:r>
        <w:rPr>
          <w:rFonts w:eastAsia="MS Mincho"/>
          <w:lang w:val="en-US"/>
        </w:rPr>
        <w:t>unix</w:t>
      </w:r>
      <w:r>
        <w:rPr>
          <w:rFonts w:eastAsia="MS Mincho"/>
        </w:rPr>
        <w:t>/</w:t>
      </w:r>
      <w:r>
        <w:rPr>
          <w:rFonts w:eastAsia="MS Mincho"/>
          <w:lang w:val="en-US"/>
        </w:rPr>
        <w:t>linux</w:t>
      </w:r>
      <w:r>
        <w:rPr>
          <w:rFonts w:eastAsia="MS Mincho"/>
        </w:rPr>
        <w:t>).</w:t>
      </w:r>
    </w:p>
    <w:p w:rsidR="001B1152" w:rsidRDefault="001B1152" w:rsidP="001B1152">
      <w:pPr>
        <w:pStyle w:val="LAB0"/>
      </w:pPr>
      <w:r>
        <w:t xml:space="preserve">На рис. 2. изображено основное окно программы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>.</w:t>
      </w:r>
      <w:r w:rsidR="0066142E" w:rsidRPr="0066142E">
        <w:t xml:space="preserve"> </w:t>
      </w:r>
      <w:r w:rsidR="0066142E">
        <w:t xml:space="preserve">В стандартном режиме окно сниффера </w:t>
      </w:r>
      <w:r w:rsidR="0066142E">
        <w:rPr>
          <w:rFonts w:eastAsia="MS Mincho"/>
        </w:rPr>
        <w:t>делится на 3 фрейма (панели)</w:t>
      </w:r>
      <w:r w:rsidR="0066142E" w:rsidRPr="0066142E">
        <w:t xml:space="preserve">: </w:t>
      </w:r>
      <w:r w:rsidR="0066142E">
        <w:t xml:space="preserve">список захваченных пакетов, «анализатор» протоколов и исходные данные пакетов. </w:t>
      </w:r>
      <w:r w:rsidR="0066142E">
        <w:rPr>
          <w:rFonts w:eastAsia="MS Mincho"/>
        </w:rPr>
        <w:t>Размер каждого фрейма можно менять по своему усмотрению.</w:t>
      </w:r>
    </w:p>
    <w:p w:rsidR="0066142E" w:rsidRPr="0066142E" w:rsidRDefault="0066142E" w:rsidP="001B1152">
      <w:pPr>
        <w:pStyle w:val="LAB0"/>
      </w:pPr>
      <w:r>
        <w:t>Рассмотрим эти панели подробнее.</w:t>
      </w:r>
    </w:p>
    <w:p w:rsidR="001B1152" w:rsidRDefault="00BD378B" w:rsidP="0066142E">
      <w:pPr>
        <w:pStyle w:val="LAB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-10795</wp:posOffset>
                </wp:positionH>
                <wp:positionV relativeFrom="paragraph">
                  <wp:posOffset>40005</wp:posOffset>
                </wp:positionV>
                <wp:extent cx="6359525" cy="5873115"/>
                <wp:effectExtent l="3810" t="0" r="0" b="3810"/>
                <wp:wrapNone/>
                <wp:docPr id="2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9525" cy="5873115"/>
                          <a:chOff x="1401" y="1166"/>
                          <a:chExt cx="10015" cy="9249"/>
                        </a:xfrm>
                      </wpg:grpSpPr>
                      <wps:wsp>
                        <wps:cNvPr id="2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274" y="9665"/>
                            <a:ext cx="852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3F52" w:rsidRPr="008C3C74" w:rsidRDefault="009E3F52" w:rsidP="009E3F52">
                              <w:pPr>
                                <w:pStyle w:val="LAB0"/>
                                <w:ind w:firstLine="0"/>
                                <w:jc w:val="center"/>
                              </w:pPr>
                              <w:r w:rsidRPr="008C3C74">
                                <w:rPr>
                                  <w:b/>
                                </w:rPr>
                                <w:t xml:space="preserve">Рис. </w:t>
                              </w:r>
                              <w:r>
                                <w:rPr>
                                  <w:b/>
                                </w:rPr>
                                <w:t>2</w:t>
                              </w:r>
                              <w:r w:rsidRPr="008C3C74">
                                <w:rPr>
                                  <w:b/>
                                </w:rPr>
                                <w:t>.</w:t>
                              </w:r>
                              <w:r w:rsidRPr="008C3C74">
                                <w:t xml:space="preserve"> </w:t>
                              </w:r>
                              <w:r>
                                <w:t xml:space="preserve">Основное окно сниффера </w:t>
                              </w:r>
                              <w:r>
                                <w:rPr>
                                  <w:lang w:val="en-US"/>
                                </w:rPr>
                                <w:t>Wireshark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1" descr="wireshark_m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166"/>
                            <a:ext cx="10015" cy="8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29" style="position:absolute;left:0;text-align:left;margin-left:-.85pt;margin-top:3.15pt;width:500.75pt;height:462.45pt;z-index:251654656" coordorigin="1401,1166" coordsize="10015,92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">
                <v:shape id="Text Box 30" o:spid="_x0000_s1030" type="#_x0000_t202" style="position:absolute;left:2274;top:9665;width:852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9E3F52" w:rsidRPr="008C3C74" w:rsidRDefault="009E3F52" w:rsidP="009E3F52">
                        <w:pPr>
                          <w:pStyle w:val="LAB0"/>
                          <w:ind w:firstLine="0"/>
                          <w:jc w:val="center"/>
                        </w:pPr>
                        <w:r w:rsidRPr="008C3C74">
                          <w:rPr>
                            <w:b/>
                          </w:rPr>
                          <w:t xml:space="preserve">Рис. </w:t>
                        </w:r>
                        <w:r>
                          <w:rPr>
                            <w:b/>
                          </w:rPr>
                          <w:t>2</w:t>
                        </w:r>
                        <w:r w:rsidRPr="008C3C74">
                          <w:rPr>
                            <w:b/>
                          </w:rPr>
                          <w:t>.</w:t>
                        </w:r>
                        <w:r w:rsidRPr="008C3C74">
                          <w:t xml:space="preserve"> </w:t>
                        </w:r>
                        <w:r>
                          <w:t xml:space="preserve">Основное окно сниффера </w:t>
                        </w:r>
                        <w:r>
                          <w:rPr>
                            <w:lang w:val="en-US"/>
                          </w:rPr>
                          <w:t>Wireshark</w:t>
                        </w:r>
                      </w:p>
                    </w:txbxContent>
                  </v:textbox>
                </v:shape>
                <v:shape id="Picture 31" o:spid="_x0000_s1031" type="#_x0000_t75" alt="wireshark_main" style="position:absolute;left:1401;top:1166;width:10015;height:81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94Z9rDAAAA2wAAAA8AAABkcnMvZG93bnJldi54bWxEj0GLwjAUhO+C/yE8wYusqcqKW40iRVFY&#10;EeoueH00z7bYvJQmav33mwXB4zAz3zCLVWsqcafGlZYVjIYRCOLM6pJzBb8/248ZCOeRNVaWScGT&#10;HKyW3c4CY20fnNL95HMRIOxiVFB4X8dSuqwgg25oa+LgXWxj0AfZ5FI3+AhwU8lxFE2lwZLDQoE1&#10;JQVl19PNKNDn7/Vse9t5nW4Oe0vHZPA1SZTq99r1HISn1r/Dr/ZeKxh/wv+X8AP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3hn2sMAAADbAAAADwAAAAAAAAAAAAAAAACf&#10;AgAAZHJzL2Rvd25yZXYueG1sUEsFBgAAAAAEAAQA9wAAAI8DAAAAAA==&#10;">
                  <v:imagedata r:id="rId14" o:title="wireshark_main"/>
                </v:shape>
              </v:group>
            </w:pict>
          </mc:Fallback>
        </mc:AlternateContent>
      </w:r>
    </w:p>
    <w:p w:rsidR="001B1152" w:rsidRDefault="001B1152" w:rsidP="001B1152">
      <w:pPr>
        <w:pStyle w:val="LAB0"/>
      </w:pPr>
    </w:p>
    <w:p w:rsidR="001B1152" w:rsidRDefault="001B1152" w:rsidP="001B1152">
      <w:pPr>
        <w:pStyle w:val="LAB0"/>
      </w:pPr>
    </w:p>
    <w:p w:rsidR="001B1152" w:rsidRDefault="001B11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9E3F52" w:rsidRDefault="009E3F52" w:rsidP="001B1152">
      <w:pPr>
        <w:pStyle w:val="LAB0"/>
      </w:pPr>
    </w:p>
    <w:p w:rsidR="001869BD" w:rsidRDefault="001869BD" w:rsidP="001869BD">
      <w:pPr>
        <w:pStyle w:val="LAB0"/>
        <w:rPr>
          <w:rFonts w:eastAsia="MS Mincho"/>
        </w:rPr>
      </w:pPr>
      <w:r w:rsidRPr="0066142E">
        <w:rPr>
          <w:rFonts w:eastAsia="MS Mincho"/>
          <w:b/>
        </w:rPr>
        <w:t>Верхняя панель</w:t>
      </w:r>
      <w:r>
        <w:rPr>
          <w:rFonts w:eastAsia="MS Mincho"/>
        </w:rPr>
        <w:t xml:space="preserve"> содержит список пакетов, захваченных из сети. Список можно отсортировать по любому полю (в прямом или обратном порядке) – для этого нажать на заголовок соответствующего поля.</w:t>
      </w:r>
    </w:p>
    <w:p w:rsidR="0066142E" w:rsidRDefault="0066142E" w:rsidP="0066142E">
      <w:pPr>
        <w:pStyle w:val="LAB0"/>
        <w:rPr>
          <w:rFonts w:eastAsia="MS Mincho"/>
        </w:rPr>
      </w:pPr>
      <w:r>
        <w:rPr>
          <w:rFonts w:eastAsia="MS Mincho"/>
        </w:rPr>
        <w:t xml:space="preserve">Каждая строка содержит следующие поля (по умолчанию): </w:t>
      </w:r>
    </w:p>
    <w:p w:rsid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>порядковый номер пакета</w:t>
      </w:r>
      <w:r>
        <w:rPr>
          <w:rFonts w:eastAsia="MS Mincho"/>
          <w:lang w:val="en-US"/>
        </w:rPr>
        <w:t xml:space="preserve"> (No.)</w:t>
      </w:r>
      <w:r>
        <w:rPr>
          <w:rFonts w:eastAsia="MS Mincho"/>
        </w:rPr>
        <w:t>;</w:t>
      </w:r>
    </w:p>
    <w:p w:rsid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>время поступления пакета</w:t>
      </w:r>
      <w:r>
        <w:rPr>
          <w:rFonts w:eastAsia="MS Mincho"/>
          <w:lang w:val="en-US"/>
        </w:rPr>
        <w:t xml:space="preserve"> (Time)</w:t>
      </w:r>
      <w:r>
        <w:rPr>
          <w:rFonts w:eastAsia="MS Mincho"/>
        </w:rPr>
        <w:t>;</w:t>
      </w:r>
    </w:p>
    <w:p w:rsid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>источник пакета</w:t>
      </w:r>
      <w:r>
        <w:rPr>
          <w:rFonts w:eastAsia="MS Mincho"/>
          <w:lang w:val="en-US"/>
        </w:rPr>
        <w:t xml:space="preserve"> (Source)</w:t>
      </w:r>
      <w:r>
        <w:rPr>
          <w:rFonts w:eastAsia="MS Mincho"/>
        </w:rPr>
        <w:t>;</w:t>
      </w:r>
    </w:p>
    <w:p w:rsid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 xml:space="preserve">пункт назначения </w:t>
      </w:r>
      <w:r>
        <w:rPr>
          <w:rFonts w:eastAsia="MS Mincho"/>
          <w:lang w:val="en-US"/>
        </w:rPr>
        <w:t>(Destination)</w:t>
      </w:r>
      <w:r>
        <w:rPr>
          <w:rFonts w:eastAsia="MS Mincho"/>
        </w:rPr>
        <w:t>;</w:t>
      </w:r>
    </w:p>
    <w:p w:rsidR="009E3F52" w:rsidRP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>протокол</w:t>
      </w:r>
      <w:r>
        <w:rPr>
          <w:rFonts w:eastAsia="MS Mincho"/>
          <w:lang w:val="en-US"/>
        </w:rPr>
        <w:t xml:space="preserve"> (Protocol)</w:t>
      </w:r>
      <w:r>
        <w:rPr>
          <w:rFonts w:eastAsia="MS Mincho"/>
        </w:rPr>
        <w:t>;</w:t>
      </w:r>
    </w:p>
    <w:p w:rsidR="0066142E" w:rsidRDefault="0066142E" w:rsidP="0066142E">
      <w:pPr>
        <w:pStyle w:val="LAB"/>
        <w:rPr>
          <w:rFonts w:eastAsia="MS Mincho"/>
        </w:rPr>
      </w:pPr>
      <w:r>
        <w:rPr>
          <w:rFonts w:eastAsia="MS Mincho"/>
        </w:rPr>
        <w:t>информационное поле</w:t>
      </w:r>
      <w:r>
        <w:rPr>
          <w:rFonts w:eastAsia="MS Mincho"/>
          <w:lang w:val="en-US"/>
        </w:rPr>
        <w:t xml:space="preserve"> (Info)</w:t>
      </w:r>
      <w:r>
        <w:rPr>
          <w:rFonts w:eastAsia="MS Mincho"/>
        </w:rPr>
        <w:t xml:space="preserve">. </w:t>
      </w:r>
    </w:p>
    <w:p w:rsidR="0066142E" w:rsidRDefault="0066142E" w:rsidP="0066142E">
      <w:pPr>
        <w:pStyle w:val="LAB0"/>
        <w:rPr>
          <w:rFonts w:eastAsia="MS Mincho"/>
        </w:rPr>
      </w:pPr>
      <w:r>
        <w:rPr>
          <w:rFonts w:eastAsia="MS Mincho"/>
        </w:rPr>
        <w:t>Список отображаемых полей настраивается в Edit/Perferencis/Columns. Для того, чтобы изменения возымели эффект необходимо перезапустить программу, предварительно нажав кнопку Save.</w:t>
      </w:r>
    </w:p>
    <w:p w:rsidR="0066142E" w:rsidRDefault="0066142E" w:rsidP="0066142E">
      <w:pPr>
        <w:pStyle w:val="LAB0"/>
        <w:rPr>
          <w:rFonts w:eastAsia="MS Mincho"/>
        </w:rPr>
      </w:pPr>
      <w:r>
        <w:rPr>
          <w:rFonts w:eastAsia="MS Mincho"/>
        </w:rPr>
        <w:t>При нажатии правой кнопки мыши на том или ином пакете, появится контекстное меню. Нажатием на среднюю кнопку мыши можно помечать группу интересующих нас пакетов.</w:t>
      </w:r>
    </w:p>
    <w:p w:rsidR="0066142E" w:rsidRPr="00053FE7" w:rsidRDefault="0066142E" w:rsidP="0066142E">
      <w:pPr>
        <w:pStyle w:val="LAB0"/>
        <w:rPr>
          <w:rFonts w:eastAsia="MS Mincho"/>
        </w:rPr>
      </w:pPr>
      <w:r w:rsidRPr="0066142E">
        <w:rPr>
          <w:rFonts w:eastAsia="MS Mincho"/>
          <w:b/>
        </w:rPr>
        <w:t>Средняя панель</w:t>
      </w:r>
      <w:r>
        <w:rPr>
          <w:rFonts w:eastAsia="MS Mincho"/>
        </w:rPr>
        <w:t xml:space="preserve"> содержит т.н. «дерево протоколов» для выбранного в верхнем окне пакета. В этой панели в иерархическом виде для выбранного в верхнем окне захваченного пакета отображается вложенность протоколов в соответствии с моделью взаимодействия открытых систем OSI. По нажатию на правую кнопку мыши вызывается контекстное меню.</w:t>
      </w:r>
      <w:r w:rsidR="00053FE7">
        <w:rPr>
          <w:rFonts w:eastAsia="MS Mincho"/>
        </w:rPr>
        <w:t xml:space="preserve"> При «раскрытии» каждого из протокола нажатием на значек «+» слева, выводятся поля </w:t>
      </w:r>
      <w:r w:rsidR="001011CA">
        <w:rPr>
          <w:rFonts w:eastAsia="MS Mincho"/>
        </w:rPr>
        <w:t>данных</w:t>
      </w:r>
      <w:r w:rsidR="00053FE7">
        <w:rPr>
          <w:rFonts w:eastAsia="MS Mincho"/>
        </w:rPr>
        <w:t xml:space="preserve"> соответствующих протоколов.</w:t>
      </w:r>
    </w:p>
    <w:p w:rsidR="0066142E" w:rsidRDefault="0066142E" w:rsidP="0066142E">
      <w:pPr>
        <w:pStyle w:val="LAB0"/>
        <w:rPr>
          <w:rFonts w:eastAsia="MS Mincho"/>
        </w:rPr>
      </w:pPr>
      <w:r w:rsidRPr="0066142E">
        <w:rPr>
          <w:rFonts w:eastAsia="MS Mincho"/>
          <w:b/>
        </w:rPr>
        <w:t>Нижняя панель</w:t>
      </w:r>
      <w:r>
        <w:rPr>
          <w:rFonts w:eastAsia="MS Mincho"/>
        </w:rPr>
        <w:t xml:space="preserve"> содержит шестнадцатеричное представление выбранного пакета. При выборе того или иного поля в средней панели автоматически будет подсвечиваться соответствующий участок 16-ого представления. </w:t>
      </w:r>
    </w:p>
    <w:p w:rsidR="007C1771" w:rsidRDefault="007C1771" w:rsidP="007C1771">
      <w:pPr>
        <w:pStyle w:val="LAB30"/>
        <w:rPr>
          <w:rFonts w:eastAsia="MS Mincho"/>
        </w:rPr>
      </w:pPr>
      <w:r>
        <w:rPr>
          <w:rFonts w:eastAsia="MS Mincho"/>
        </w:rPr>
        <w:t>Захват пакетов</w:t>
      </w:r>
    </w:p>
    <w:p w:rsidR="00F54192" w:rsidRDefault="00CB6195" w:rsidP="00F54192">
      <w:pPr>
        <w:pStyle w:val="LAB0"/>
        <w:rPr>
          <w:rFonts w:eastAsia="MS Mincho"/>
        </w:rPr>
      </w:pPr>
      <w:r>
        <w:rPr>
          <w:rFonts w:eastAsia="MS Mincho"/>
        </w:rPr>
        <w:t xml:space="preserve">Для начала захвата пакетов </w:t>
      </w:r>
      <w:r w:rsidR="005246B0">
        <w:rPr>
          <w:rFonts w:eastAsia="MS Mincho"/>
        </w:rPr>
        <w:t>необходимо задать параметры захвата. В частности, указать сетевой интерфейс, с которого и будет осуществляться захват пакетов. Это действие доступно через меню как «</w:t>
      </w:r>
      <w:r w:rsidR="005246B0">
        <w:rPr>
          <w:rFonts w:eastAsia="MS Mincho"/>
          <w:lang w:val="en-US"/>
        </w:rPr>
        <w:t>Capture</w:t>
      </w:r>
      <w:r w:rsidR="005246B0" w:rsidRPr="005246B0">
        <w:rPr>
          <w:rFonts w:eastAsia="MS Mincho"/>
        </w:rPr>
        <w:t>–&gt;</w:t>
      </w:r>
      <w:r w:rsidR="005246B0">
        <w:rPr>
          <w:rFonts w:eastAsia="MS Mincho"/>
          <w:lang w:val="en-US"/>
        </w:rPr>
        <w:t>Options</w:t>
      </w:r>
      <w:r w:rsidR="005246B0">
        <w:rPr>
          <w:rFonts w:eastAsia="MS Mincho"/>
        </w:rPr>
        <w:t>»</w:t>
      </w:r>
      <w:r w:rsidR="0047512E" w:rsidRPr="0047512E">
        <w:rPr>
          <w:rFonts w:eastAsia="MS Mincho"/>
        </w:rPr>
        <w:t xml:space="preserve"> </w:t>
      </w:r>
      <w:r w:rsidR="0047512E">
        <w:rPr>
          <w:rFonts w:eastAsia="MS Mincho"/>
        </w:rPr>
        <w:t xml:space="preserve">или комбинации клавиш </w:t>
      </w:r>
      <w:r w:rsidR="0047512E">
        <w:rPr>
          <w:rFonts w:eastAsia="MS Mincho"/>
          <w:lang w:val="en-US"/>
        </w:rPr>
        <w:t>CTRL</w:t>
      </w:r>
      <w:r w:rsidR="0047512E">
        <w:rPr>
          <w:rFonts w:eastAsia="MS Mincho"/>
        </w:rPr>
        <w:t>+</w:t>
      </w:r>
      <w:r w:rsidR="0047512E">
        <w:rPr>
          <w:rFonts w:eastAsia="MS Mincho"/>
          <w:lang w:val="en-US"/>
        </w:rPr>
        <w:t>K</w:t>
      </w:r>
      <w:r w:rsidR="005246B0" w:rsidRPr="005246B0">
        <w:rPr>
          <w:rFonts w:eastAsia="MS Mincho"/>
        </w:rPr>
        <w:t xml:space="preserve"> (</w:t>
      </w:r>
      <w:r w:rsidR="005246B0">
        <w:rPr>
          <w:rFonts w:eastAsia="MS Mincho"/>
        </w:rPr>
        <w:t>см. рис. 3</w:t>
      </w:r>
      <w:r w:rsidR="005246B0" w:rsidRPr="005246B0">
        <w:rPr>
          <w:rFonts w:eastAsia="MS Mincho"/>
        </w:rPr>
        <w:t>)</w:t>
      </w:r>
      <w:r w:rsidR="005246B0">
        <w:rPr>
          <w:rFonts w:eastAsia="MS Mincho"/>
        </w:rPr>
        <w:t xml:space="preserve">. Интерфейс, задаваемый в поле </w:t>
      </w:r>
      <w:r w:rsidR="005246B0" w:rsidRPr="00EB739D">
        <w:rPr>
          <w:rFonts w:eastAsia="MS Mincho"/>
          <w:b/>
          <w:i/>
        </w:rPr>
        <w:t>«</w:t>
      </w:r>
      <w:r w:rsidR="005246B0" w:rsidRPr="00EB739D">
        <w:rPr>
          <w:rFonts w:eastAsia="MS Mincho"/>
          <w:b/>
          <w:i/>
          <w:lang w:val="en-US"/>
        </w:rPr>
        <w:t>Interface</w:t>
      </w:r>
      <w:r w:rsidR="005246B0" w:rsidRPr="00EB739D">
        <w:rPr>
          <w:rFonts w:eastAsia="MS Mincho"/>
          <w:b/>
          <w:i/>
        </w:rPr>
        <w:t>:»</w:t>
      </w:r>
      <w:r w:rsidR="005246B0" w:rsidRPr="005246B0">
        <w:rPr>
          <w:rFonts w:eastAsia="MS Mincho"/>
        </w:rPr>
        <w:t xml:space="preserve"> </w:t>
      </w:r>
      <w:r w:rsidR="005246B0">
        <w:rPr>
          <w:rFonts w:eastAsia="MS Mincho"/>
        </w:rPr>
        <w:t>можно выбрать из соответствующего поля. В примере на рис. 3. Показано, что доступны 3 интерфейса</w:t>
      </w:r>
      <w:r w:rsidR="005246B0" w:rsidRPr="005246B0">
        <w:rPr>
          <w:rFonts w:eastAsia="MS Mincho"/>
        </w:rPr>
        <w:t xml:space="preserve">: </w:t>
      </w:r>
      <w:r w:rsidR="005246B0">
        <w:rPr>
          <w:rFonts w:eastAsia="MS Mincho"/>
        </w:rPr>
        <w:t>физический сетевой адаптер («</w:t>
      </w:r>
      <w:r w:rsidR="005246B0">
        <w:rPr>
          <w:rFonts w:eastAsia="MS Mincho"/>
          <w:lang w:val="en-US"/>
        </w:rPr>
        <w:t>Marvel</w:t>
      </w:r>
      <w:r w:rsidR="005246B0" w:rsidRPr="005246B0">
        <w:rPr>
          <w:rFonts w:eastAsia="MS Mincho"/>
        </w:rPr>
        <w:t>…</w:t>
      </w:r>
      <w:r w:rsidR="005246B0">
        <w:rPr>
          <w:rFonts w:eastAsia="MS Mincho"/>
        </w:rPr>
        <w:t>»)</w:t>
      </w:r>
      <w:r w:rsidR="005246B0" w:rsidRPr="005246B0">
        <w:rPr>
          <w:rFonts w:eastAsia="MS Mincho"/>
        </w:rPr>
        <w:t xml:space="preserve">, </w:t>
      </w:r>
      <w:r w:rsidR="005246B0">
        <w:rPr>
          <w:rFonts w:eastAsia="MS Mincho"/>
        </w:rPr>
        <w:t xml:space="preserve">и интерфейсы для виртуальных каналов, в частности, установленного </w:t>
      </w:r>
      <w:r w:rsidR="005246B0">
        <w:rPr>
          <w:rFonts w:eastAsia="MS Mincho"/>
          <w:lang w:val="en-US"/>
        </w:rPr>
        <w:t>VPN</w:t>
      </w:r>
      <w:r w:rsidR="005246B0">
        <w:rPr>
          <w:rFonts w:eastAsia="MS Mincho"/>
        </w:rPr>
        <w:t xml:space="preserve">-соединения </w:t>
      </w:r>
      <w:r w:rsidR="005246B0" w:rsidRPr="005246B0">
        <w:rPr>
          <w:rFonts w:eastAsia="MS Mincho"/>
        </w:rPr>
        <w:t>(</w:t>
      </w:r>
      <w:r w:rsidR="005246B0">
        <w:rPr>
          <w:rFonts w:eastAsia="MS Mincho"/>
        </w:rPr>
        <w:t>«</w:t>
      </w:r>
      <w:r w:rsidR="00F54192">
        <w:rPr>
          <w:rFonts w:eastAsia="MS Mincho"/>
          <w:lang w:val="en-US"/>
        </w:rPr>
        <w:t>WAN</w:t>
      </w:r>
      <w:r w:rsidR="00F54192" w:rsidRPr="00F54192">
        <w:rPr>
          <w:rFonts w:eastAsia="MS Mincho"/>
        </w:rPr>
        <w:t xml:space="preserve"> (</w:t>
      </w:r>
      <w:r w:rsidR="00F54192">
        <w:rPr>
          <w:rFonts w:eastAsia="MS Mincho"/>
          <w:lang w:val="en-US"/>
        </w:rPr>
        <w:t>PPP</w:t>
      </w:r>
      <w:r w:rsidR="00F54192" w:rsidRPr="00F54192">
        <w:rPr>
          <w:rFonts w:eastAsia="MS Mincho"/>
        </w:rPr>
        <w:t>/</w:t>
      </w:r>
      <w:r w:rsidR="00F54192">
        <w:rPr>
          <w:rFonts w:eastAsia="MS Mincho"/>
          <w:lang w:val="en-US"/>
        </w:rPr>
        <w:t>SLIP</w:t>
      </w:r>
      <w:r w:rsidR="00F54192" w:rsidRPr="00F54192">
        <w:rPr>
          <w:rFonts w:eastAsia="MS Mincho"/>
        </w:rPr>
        <w:t>)…</w:t>
      </w:r>
      <w:r w:rsidR="005246B0">
        <w:rPr>
          <w:rFonts w:eastAsia="MS Mincho"/>
        </w:rPr>
        <w:t>»</w:t>
      </w:r>
      <w:r w:rsidR="005246B0" w:rsidRPr="005246B0">
        <w:rPr>
          <w:rFonts w:eastAsia="MS Mincho"/>
        </w:rPr>
        <w:t>)</w:t>
      </w:r>
      <w:r w:rsidR="00F54192" w:rsidRPr="00F54192">
        <w:rPr>
          <w:rFonts w:eastAsia="MS Mincho"/>
        </w:rPr>
        <w:t>.</w:t>
      </w:r>
      <w:r w:rsidR="00F54192">
        <w:rPr>
          <w:rFonts w:eastAsia="MS Mincho"/>
        </w:rPr>
        <w:t xml:space="preserve"> В большинстве случае подходит выбор интерфейса сетевого адаптера.</w:t>
      </w:r>
    </w:p>
    <w:p w:rsidR="00EB739D" w:rsidRDefault="00F54192" w:rsidP="00EB739D">
      <w:pPr>
        <w:pStyle w:val="LAB0"/>
        <w:rPr>
          <w:rFonts w:eastAsia="MS Mincho"/>
        </w:rPr>
      </w:pPr>
      <w:r>
        <w:rPr>
          <w:rFonts w:eastAsia="MS Mincho"/>
        </w:rPr>
        <w:t xml:space="preserve">В качестве дополнительных параметров захвата можно указать </w:t>
      </w:r>
      <w:r w:rsidR="00EB739D">
        <w:rPr>
          <w:rFonts w:eastAsia="MS Mincho"/>
        </w:rPr>
        <w:t>следующие</w:t>
      </w:r>
      <w:r w:rsidR="00EB739D" w:rsidRPr="00EB739D">
        <w:rPr>
          <w:rFonts w:eastAsia="MS Mincho"/>
        </w:rPr>
        <w:t>:</w:t>
      </w:r>
      <w:r w:rsidR="00EB739D">
        <w:rPr>
          <w:rFonts w:eastAsia="MS Mincho"/>
        </w:rPr>
        <w:t xml:space="preserve"> </w:t>
      </w:r>
    </w:p>
    <w:p w:rsidR="00881EF1" w:rsidRPr="00881EF1" w:rsidRDefault="00EB739D" w:rsidP="00881EF1">
      <w:pPr>
        <w:pStyle w:val="LAB"/>
        <w:rPr>
          <w:rFonts w:eastAsia="MS Mincho"/>
        </w:rPr>
      </w:pPr>
      <w:r w:rsidRPr="00EB739D">
        <w:rPr>
          <w:rFonts w:eastAsia="MS Mincho"/>
          <w:b/>
          <w:i/>
        </w:rPr>
        <w:t>«</w:t>
      </w:r>
      <w:r w:rsidRPr="00EB739D">
        <w:rPr>
          <w:rFonts w:eastAsia="MS Mincho"/>
          <w:b/>
          <w:i/>
          <w:lang w:val="en-US"/>
        </w:rPr>
        <w:t>Capture</w:t>
      </w:r>
      <w:r w:rsidRPr="00EB739D">
        <w:rPr>
          <w:rFonts w:eastAsia="MS Mincho"/>
          <w:b/>
          <w:i/>
        </w:rPr>
        <w:t xml:space="preserve"> Filter»</w:t>
      </w:r>
      <w:r>
        <w:rPr>
          <w:rFonts w:eastAsia="MS Mincho"/>
        </w:rPr>
        <w:t xml:space="preserve"> – фильтр захвата (будем рассматривать далее). По нажатию на соответствующую кнопку можно применить тот или иной фильтр отбора (из ранее сохраненных). Если таковых не имеется, его можно указать явно в строке редактирования.</w:t>
      </w:r>
    </w:p>
    <w:p w:rsidR="00881EF1" w:rsidRPr="00881EF1" w:rsidRDefault="00881EF1" w:rsidP="00881EF1">
      <w:pPr>
        <w:pStyle w:val="LAB"/>
        <w:rPr>
          <w:rFonts w:eastAsia="MS Mincho"/>
        </w:rPr>
      </w:pPr>
      <w:r w:rsidRPr="00881EF1">
        <w:rPr>
          <w:rFonts w:eastAsia="MS Mincho"/>
          <w:b/>
          <w:i/>
        </w:rPr>
        <w:t>«</w:t>
      </w:r>
      <w:r w:rsidR="00EB739D" w:rsidRPr="00881EF1">
        <w:rPr>
          <w:rFonts w:eastAsia="MS Mincho"/>
          <w:b/>
          <w:i/>
          <w:lang w:val="en-US"/>
        </w:rPr>
        <w:t>Update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list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of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packets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in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real</w:t>
      </w:r>
      <w:r w:rsidR="00EB739D" w:rsidRPr="00881EF1">
        <w:rPr>
          <w:rFonts w:eastAsia="MS Mincho"/>
          <w:b/>
          <w:i/>
        </w:rPr>
        <w:t xml:space="preserve"> </w:t>
      </w:r>
      <w:r w:rsidR="00EB739D" w:rsidRPr="00881EF1">
        <w:rPr>
          <w:rFonts w:eastAsia="MS Mincho"/>
          <w:b/>
          <w:i/>
          <w:lang w:val="en-US"/>
        </w:rPr>
        <w:t>time</w:t>
      </w:r>
      <w:r w:rsidRPr="00881EF1">
        <w:rPr>
          <w:rFonts w:eastAsia="MS Mincho"/>
          <w:b/>
          <w:i/>
        </w:rPr>
        <w:t>»</w:t>
      </w:r>
      <w:r>
        <w:rPr>
          <w:rFonts w:ascii="Times New Roman" w:eastAsia="MS Mincho" w:hAnsi="Times New Roman"/>
          <w:b/>
          <w:i/>
        </w:rPr>
        <w:t xml:space="preserve"> </w:t>
      </w:r>
      <w:r w:rsidRPr="00881EF1">
        <w:rPr>
          <w:rFonts w:ascii="Times New Roman" w:eastAsia="MS Mincho" w:hAnsi="Times New Roman"/>
          <w:b/>
        </w:rPr>
        <w:t>–</w:t>
      </w:r>
      <w:r>
        <w:rPr>
          <w:rFonts w:ascii="Times New Roman" w:eastAsia="MS Mincho" w:hAnsi="Times New Roman"/>
          <w:b/>
          <w:i/>
        </w:rPr>
        <w:t xml:space="preserve"> </w:t>
      </w:r>
      <w:r w:rsidRPr="00881EF1">
        <w:rPr>
          <w:rFonts w:ascii="Times New Roman" w:eastAsia="MS Mincho" w:hAnsi="Times New Roman"/>
        </w:rPr>
        <w:t>о</w:t>
      </w:r>
      <w:r w:rsidR="00EB739D">
        <w:rPr>
          <w:rFonts w:eastAsia="MS Mincho"/>
        </w:rPr>
        <w:t>бновление списка захваченных пакетов в режиме реального времени.</w:t>
      </w:r>
    </w:p>
    <w:p w:rsidR="00085EC1" w:rsidRPr="00085EC1" w:rsidRDefault="00085EC1" w:rsidP="00085EC1">
      <w:pPr>
        <w:pStyle w:val="LAB"/>
        <w:rPr>
          <w:rFonts w:eastAsia="MS Mincho"/>
        </w:rPr>
      </w:pPr>
      <w:r w:rsidRPr="00085EC1">
        <w:rPr>
          <w:rFonts w:ascii="Times New Roman" w:eastAsia="MS Mincho" w:hAnsi="Times New Roman"/>
          <w:b/>
          <w:i/>
        </w:rPr>
        <w:t>«</w:t>
      </w:r>
      <w:r w:rsidRPr="00085EC1">
        <w:rPr>
          <w:rFonts w:ascii="Times New Roman" w:eastAsia="MS Mincho" w:hAnsi="Times New Roman"/>
          <w:b/>
          <w:i/>
          <w:lang w:val="en-US"/>
        </w:rPr>
        <w:t>Stop</w:t>
      </w:r>
      <w:r w:rsidRPr="00085EC1">
        <w:rPr>
          <w:rFonts w:ascii="Times New Roman" w:eastAsia="MS Mincho" w:hAnsi="Times New Roman"/>
          <w:b/>
          <w:i/>
        </w:rPr>
        <w:t xml:space="preserve"> </w:t>
      </w:r>
      <w:r w:rsidRPr="00085EC1">
        <w:rPr>
          <w:rFonts w:ascii="Times New Roman" w:eastAsia="MS Mincho" w:hAnsi="Times New Roman"/>
          <w:b/>
          <w:i/>
          <w:lang w:val="en-US"/>
        </w:rPr>
        <w:t>Capture</w:t>
      </w:r>
      <w:r w:rsidRPr="00085EC1">
        <w:rPr>
          <w:rFonts w:ascii="Times New Roman" w:eastAsia="MS Mincho" w:hAnsi="Times New Roman"/>
          <w:b/>
          <w:i/>
        </w:rPr>
        <w:t>»</w:t>
      </w:r>
      <w:r w:rsidRPr="00085EC1">
        <w:rPr>
          <w:rFonts w:ascii="Times New Roman" w:eastAsia="MS Mincho" w:hAnsi="Times New Roman"/>
        </w:rPr>
        <w:t xml:space="preserve"> – </w:t>
      </w:r>
      <w:r>
        <w:rPr>
          <w:rFonts w:ascii="Times New Roman" w:eastAsia="MS Mincho" w:hAnsi="Times New Roman"/>
        </w:rPr>
        <w:t>н</w:t>
      </w:r>
      <w:r>
        <w:rPr>
          <w:rFonts w:eastAsia="MS Mincho"/>
        </w:rPr>
        <w:t>абор</w:t>
      </w:r>
      <w:r w:rsidRPr="00085EC1">
        <w:rPr>
          <w:rFonts w:eastAsia="MS Mincho"/>
        </w:rPr>
        <w:t xml:space="preserve"> </w:t>
      </w:r>
      <w:r>
        <w:rPr>
          <w:rFonts w:eastAsia="MS Mincho"/>
        </w:rPr>
        <w:t>параметров</w:t>
      </w:r>
      <w:r>
        <w:rPr>
          <w:rFonts w:ascii="Times New Roman" w:eastAsia="MS Mincho" w:hAnsi="Times New Roman"/>
        </w:rPr>
        <w:t xml:space="preserve">, позволяющих </w:t>
      </w:r>
      <w:r w:rsidR="00EB739D">
        <w:rPr>
          <w:rFonts w:eastAsia="MS Mincho"/>
        </w:rPr>
        <w:t>задать то или иное значение при достижении, которого процесс захвата пакетов прекратится.</w:t>
      </w:r>
    </w:p>
    <w:p w:rsidR="00EB739D" w:rsidRPr="00F54192" w:rsidRDefault="00085EC1" w:rsidP="00085EC1">
      <w:pPr>
        <w:pStyle w:val="LAB"/>
        <w:rPr>
          <w:rFonts w:eastAsia="MS Mincho"/>
        </w:rPr>
      </w:pPr>
      <w:r w:rsidRPr="00085EC1">
        <w:rPr>
          <w:rFonts w:ascii="Times New Roman" w:eastAsia="MS Mincho" w:hAnsi="Times New Roman"/>
          <w:b/>
          <w:i/>
        </w:rPr>
        <w:t>«</w:t>
      </w:r>
      <w:r w:rsidRPr="00085EC1">
        <w:rPr>
          <w:rFonts w:ascii="Times New Roman" w:eastAsia="MS Mincho" w:hAnsi="Times New Roman"/>
          <w:b/>
          <w:i/>
          <w:lang w:val="en-US"/>
        </w:rPr>
        <w:t>Name</w:t>
      </w:r>
      <w:r w:rsidRPr="00085EC1">
        <w:rPr>
          <w:rFonts w:ascii="Times New Roman" w:eastAsia="MS Mincho" w:hAnsi="Times New Roman"/>
          <w:b/>
          <w:i/>
        </w:rPr>
        <w:t xml:space="preserve"> </w:t>
      </w:r>
      <w:r w:rsidRPr="00085EC1">
        <w:rPr>
          <w:rFonts w:ascii="Times New Roman" w:eastAsia="MS Mincho" w:hAnsi="Times New Roman"/>
          <w:b/>
          <w:i/>
          <w:lang w:val="en-US"/>
        </w:rPr>
        <w:t>Resolution</w:t>
      </w:r>
      <w:r w:rsidRPr="00085EC1">
        <w:rPr>
          <w:rFonts w:ascii="Times New Roman" w:eastAsia="MS Mincho" w:hAnsi="Times New Roman"/>
          <w:b/>
          <w:i/>
        </w:rPr>
        <w:t>»</w:t>
      </w:r>
      <w:r w:rsidRPr="00085EC1">
        <w:rPr>
          <w:rFonts w:ascii="Times New Roman" w:eastAsia="MS Mincho" w:hAnsi="Times New Roman"/>
        </w:rPr>
        <w:t xml:space="preserve"> – </w:t>
      </w:r>
      <w:r>
        <w:rPr>
          <w:rFonts w:ascii="Times New Roman" w:eastAsia="MS Mincho" w:hAnsi="Times New Roman"/>
        </w:rPr>
        <w:t>н</w:t>
      </w:r>
      <w:r w:rsidR="00EB739D">
        <w:rPr>
          <w:rFonts w:eastAsia="MS Mincho"/>
        </w:rPr>
        <w:t>абор параметров разрешения имен</w:t>
      </w:r>
      <w:r>
        <w:rPr>
          <w:rFonts w:ascii="Times New Roman" w:eastAsia="MS Mincho" w:hAnsi="Times New Roman"/>
        </w:rPr>
        <w:t xml:space="preserve"> позволяет </w:t>
      </w:r>
      <w:r w:rsidR="00EB739D">
        <w:rPr>
          <w:rFonts w:eastAsia="MS Mincho"/>
        </w:rPr>
        <w:t>определить какие из способов разрешения имен должны использоваться.</w:t>
      </w:r>
    </w:p>
    <w:p w:rsidR="007C1771" w:rsidRPr="0047512E" w:rsidRDefault="0047512E" w:rsidP="0047512E">
      <w:pPr>
        <w:pStyle w:val="LAB0"/>
        <w:rPr>
          <w:rFonts w:eastAsia="MS Mincho"/>
          <w:lang w:val="en-US"/>
        </w:rPr>
      </w:pPr>
      <w:r>
        <w:rPr>
          <w:rFonts w:eastAsia="MS Mincho"/>
        </w:rPr>
        <w:t>Для начала мониторинга сетевой активности нужно нажать «</w:t>
      </w:r>
      <w:r>
        <w:rPr>
          <w:rFonts w:eastAsia="MS Mincho"/>
          <w:lang w:val="en-US"/>
        </w:rPr>
        <w:t>Start</w:t>
      </w:r>
      <w:r>
        <w:rPr>
          <w:rFonts w:eastAsia="MS Mincho"/>
        </w:rPr>
        <w:t>»</w:t>
      </w:r>
      <w:r w:rsidRPr="0047512E">
        <w:rPr>
          <w:rFonts w:eastAsia="MS Mincho"/>
        </w:rPr>
        <w:t xml:space="preserve">. </w:t>
      </w:r>
      <w:r>
        <w:rPr>
          <w:rFonts w:eastAsia="MS Mincho"/>
        </w:rPr>
        <w:t>После выбора интерфейса, который нас интересует, в дальнейшем можно начинать и останавливать захват пакетов через соответствующие команды в меню «</w:t>
      </w:r>
      <w:r>
        <w:rPr>
          <w:rFonts w:eastAsia="MS Mincho"/>
          <w:lang w:val="en-US"/>
        </w:rPr>
        <w:t>Capture</w:t>
      </w:r>
      <w:r>
        <w:rPr>
          <w:rFonts w:eastAsia="MS Mincho"/>
        </w:rPr>
        <w:t>»</w:t>
      </w:r>
      <w:r>
        <w:rPr>
          <w:rFonts w:eastAsia="MS Mincho"/>
          <w:lang w:val="en-US"/>
        </w:rPr>
        <w:t>.</w:t>
      </w:r>
    </w:p>
    <w:p w:rsidR="007C1771" w:rsidRDefault="00BD378B" w:rsidP="0047512E">
      <w:pPr>
        <w:pStyle w:val="14"/>
        <w:rPr>
          <w:rFonts w:ascii="Times New Roman" w:eastAsia="MS Mincho" w:hAnsi="Times New Roman" w:cs="Times New Roman"/>
          <w:sz w:val="24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467360</wp:posOffset>
                </wp:positionH>
                <wp:positionV relativeFrom="paragraph">
                  <wp:posOffset>93345</wp:posOffset>
                </wp:positionV>
                <wp:extent cx="5496560" cy="5393690"/>
                <wp:effectExtent l="0" t="3810" r="3175" b="3175"/>
                <wp:wrapNone/>
                <wp:docPr id="20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6560" cy="5393690"/>
                          <a:chOff x="2109" y="1456"/>
                          <a:chExt cx="8656" cy="8494"/>
                        </a:xfrm>
                      </wpg:grpSpPr>
                      <pic:pic xmlns:pic="http://schemas.openxmlformats.org/drawingml/2006/picture">
                        <pic:nvPicPr>
                          <pic:cNvPr id="21" name="Picture 35" descr="capture_options_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0" y="1456"/>
                            <a:ext cx="8535" cy="7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2109" y="9200"/>
                            <a:ext cx="8520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246B0" w:rsidRPr="008C3C74" w:rsidRDefault="005246B0" w:rsidP="005246B0">
                              <w:pPr>
                                <w:pStyle w:val="LAB0"/>
                                <w:ind w:firstLine="0"/>
                                <w:jc w:val="center"/>
                              </w:pPr>
                              <w:r w:rsidRPr="008C3C74">
                                <w:rPr>
                                  <w:b/>
                                </w:rPr>
                                <w:t xml:space="preserve">Рис. </w:t>
                              </w:r>
                              <w:r>
                                <w:rPr>
                                  <w:b/>
                                </w:rPr>
                                <w:t>3</w:t>
                              </w:r>
                              <w:r w:rsidRPr="008C3C74">
                                <w:rPr>
                                  <w:b/>
                                </w:rPr>
                                <w:t>.</w:t>
                              </w:r>
                              <w:r w:rsidRPr="008C3C74">
                                <w:t xml:space="preserve"> </w:t>
                              </w:r>
                              <w:r>
                                <w:t>Выбор интерфейса и параметров захвата пакетов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032" style="position:absolute;margin-left:36.8pt;margin-top:7.35pt;width:432.8pt;height:424.7pt;z-index:251655680" coordorigin="2109,1456" coordsize="8656,84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">
                <v:shape id="Picture 35" o:spid="_x0000_s1033" type="#_x0000_t75" alt="capture_options_a" style="position:absolute;left:2230;top:1456;width:8535;height:7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Mcue/AAAA2wAAAA8AAABkcnMvZG93bnJldi54bWxEj8GqwjAURPeC/xCu4EY01YV9VqOIIrgS&#10;9PkBl+baFJubkkStf28ePHA5zMwZZrXpbCOe5EPtWMF0koEgLp2uuVJw/T2Mf0CEiKyxcUwK3hRg&#10;s+73Vlho9+IzPS+xEgnCoUAFJsa2kDKUhiyGiWuJk3dz3mJM0ldSe3wluG3kLMvm0mLNacFgSztD&#10;5f3ysAr2ubRzOcrNYn90Vzydc27ZKzUcdNsliEhd/Ib/20etYDaFvy/pB8j1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VzHLnvwAAANsAAAAPAAAAAAAAAAAAAAAAAJ8CAABk&#10;cnMvZG93bnJldi54bWxQSwUGAAAAAAQABAD3AAAAiwMAAAAA&#10;">
                  <v:imagedata r:id="rId16" o:title="capture_options_a"/>
                </v:shape>
                <v:shape id="Text Box 37" o:spid="_x0000_s1034" type="#_x0000_t202" style="position:absolute;left:2109;top:9200;width:852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5246B0" w:rsidRPr="008C3C74" w:rsidRDefault="005246B0" w:rsidP="005246B0">
                        <w:pPr>
                          <w:pStyle w:val="LAB0"/>
                          <w:ind w:firstLine="0"/>
                          <w:jc w:val="center"/>
                        </w:pPr>
                        <w:r w:rsidRPr="008C3C74">
                          <w:rPr>
                            <w:b/>
                          </w:rPr>
                          <w:t xml:space="preserve">Рис. </w:t>
                        </w:r>
                        <w:r>
                          <w:rPr>
                            <w:b/>
                          </w:rPr>
                          <w:t>3</w:t>
                        </w:r>
                        <w:r w:rsidRPr="008C3C74">
                          <w:rPr>
                            <w:b/>
                          </w:rPr>
                          <w:t>.</w:t>
                        </w:r>
                        <w:r w:rsidRPr="008C3C74">
                          <w:t xml:space="preserve"> </w:t>
                        </w:r>
                        <w:r>
                          <w:t>Выбор интерфейса и параметров захвата пакетов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512E">
        <w:rPr>
          <w:rFonts w:ascii="Times New Roman" w:eastAsia="MS Mincho" w:hAnsi="Times New Roman" w:cs="Times New Roman"/>
          <w:sz w:val="24"/>
        </w:rPr>
        <w:tab/>
      </w: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jc w:val="center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7C1771" w:rsidRDefault="007C1771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7C1771" w:rsidRPr="005246B0" w:rsidRDefault="007C1771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5246B0" w:rsidRDefault="005246B0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5246B0" w:rsidRDefault="005246B0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5246B0" w:rsidRDefault="005246B0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5246B0" w:rsidRDefault="005246B0" w:rsidP="007C1771">
      <w:pPr>
        <w:pStyle w:val="14"/>
        <w:ind w:firstLine="708"/>
        <w:rPr>
          <w:rFonts w:ascii="Times New Roman" w:eastAsia="MS Mincho" w:hAnsi="Times New Roman" w:cs="Times New Roman"/>
          <w:sz w:val="28"/>
          <w:szCs w:val="28"/>
        </w:rPr>
      </w:pPr>
    </w:p>
    <w:p w:rsidR="00380E48" w:rsidRDefault="001869BD" w:rsidP="0035341A">
      <w:pPr>
        <w:pStyle w:val="LAB30"/>
        <w:rPr>
          <w:rFonts w:eastAsia="MS Mincho"/>
        </w:rPr>
      </w:pPr>
      <w:r>
        <w:rPr>
          <w:rFonts w:eastAsia="MS Mincho"/>
        </w:rPr>
        <w:t>Фильтрация пакетов</w:t>
      </w:r>
    </w:p>
    <w:p w:rsidR="007C308B" w:rsidRDefault="001869BD" w:rsidP="001869BD">
      <w:pPr>
        <w:pStyle w:val="LAB0"/>
        <w:rPr>
          <w:rFonts w:eastAsia="MS Mincho"/>
        </w:rPr>
      </w:pPr>
      <w:r>
        <w:rPr>
          <w:rFonts w:eastAsia="MS Mincho"/>
        </w:rPr>
        <w:t>Если запустить сниффер без дополнительных настроек, он будет «захватывать» все пакеты, проходящие через сетевые интерфейсы</w:t>
      </w:r>
      <w:r w:rsidR="005C0976">
        <w:rPr>
          <w:rFonts w:eastAsia="MS Mincho"/>
        </w:rPr>
        <w:t xml:space="preserve"> (см. рис. 1)</w:t>
      </w:r>
      <w:r>
        <w:rPr>
          <w:rFonts w:eastAsia="MS Mincho"/>
        </w:rPr>
        <w:t xml:space="preserve">. </w:t>
      </w:r>
      <w:r w:rsidR="007C308B">
        <w:rPr>
          <w:rFonts w:eastAsia="MS Mincho"/>
        </w:rPr>
        <w:t>Вообще, для общего ознакомления с процессами, происходящими в сети, очень полезно пронаблюдать активность сетевых протоколов в реальных условиях работы системы в сети. Пронаблюдать все разнообразие протоколов, запросов, ответов и др. событий.</w:t>
      </w:r>
    </w:p>
    <w:p w:rsidR="001869BD" w:rsidRDefault="007C308B" w:rsidP="001869BD">
      <w:pPr>
        <w:pStyle w:val="LAB0"/>
        <w:rPr>
          <w:rFonts w:eastAsia="MS Mincho"/>
        </w:rPr>
      </w:pPr>
      <w:r>
        <w:rPr>
          <w:rFonts w:eastAsia="MS Mincho"/>
        </w:rPr>
        <w:t xml:space="preserve">При целенаправленном использовании сниффера очень часто необходимо </w:t>
      </w:r>
      <w:r w:rsidR="0035341A">
        <w:rPr>
          <w:rFonts w:eastAsia="MS Mincho"/>
        </w:rPr>
        <w:t>выборочно</w:t>
      </w:r>
      <w:r>
        <w:rPr>
          <w:rFonts w:eastAsia="MS Mincho"/>
        </w:rPr>
        <w:t xml:space="preserve"> отображать</w:t>
      </w:r>
      <w:r w:rsidR="0035341A">
        <w:rPr>
          <w:rFonts w:eastAsia="MS Mincho"/>
        </w:rPr>
        <w:t xml:space="preserve"> или захва</w:t>
      </w:r>
      <w:r>
        <w:rPr>
          <w:rFonts w:eastAsia="MS Mincho"/>
        </w:rPr>
        <w:t>тывать</w:t>
      </w:r>
      <w:r w:rsidR="0035341A">
        <w:rPr>
          <w:rFonts w:eastAsia="MS Mincho"/>
        </w:rPr>
        <w:t xml:space="preserve"> пакет</w:t>
      </w:r>
      <w:r>
        <w:rPr>
          <w:rFonts w:eastAsia="MS Mincho"/>
        </w:rPr>
        <w:t>ы</w:t>
      </w:r>
      <w:r w:rsidR="0035341A">
        <w:rPr>
          <w:rFonts w:eastAsia="MS Mincho"/>
        </w:rPr>
        <w:t xml:space="preserve"> по </w:t>
      </w:r>
      <w:r>
        <w:rPr>
          <w:rFonts w:eastAsia="MS Mincho"/>
        </w:rPr>
        <w:t xml:space="preserve">некоторым </w:t>
      </w:r>
      <w:r w:rsidR="0035341A">
        <w:rPr>
          <w:rFonts w:eastAsia="MS Mincho"/>
        </w:rPr>
        <w:t>заданным критериям</w:t>
      </w:r>
      <w:r>
        <w:rPr>
          <w:rFonts w:eastAsia="MS Mincho"/>
        </w:rPr>
        <w:t xml:space="preserve">. Для этих целей </w:t>
      </w:r>
      <w:r w:rsidR="0035341A">
        <w:rPr>
          <w:rFonts w:eastAsia="MS Mincho"/>
        </w:rPr>
        <w:t>служат фильтры отображения и захвата, соответственно.</w:t>
      </w:r>
    </w:p>
    <w:p w:rsidR="00E52357" w:rsidRPr="007C308B" w:rsidRDefault="001A1465" w:rsidP="00E52357">
      <w:pPr>
        <w:pStyle w:val="LAB40"/>
        <w:rPr>
          <w:rFonts w:eastAsia="MS Mincho"/>
        </w:rPr>
      </w:pPr>
      <w:r>
        <w:rPr>
          <w:rFonts w:eastAsia="MS Mincho"/>
        </w:rPr>
        <w:t>Типы</w:t>
      </w:r>
      <w:r w:rsidR="00E52357">
        <w:rPr>
          <w:rFonts w:eastAsia="MS Mincho"/>
        </w:rPr>
        <w:t xml:space="preserve"> фильтрации трафика</w:t>
      </w:r>
    </w:p>
    <w:p w:rsidR="00F10509" w:rsidRPr="00F10509" w:rsidRDefault="00F10509" w:rsidP="001869BD">
      <w:pPr>
        <w:pStyle w:val="LAB0"/>
        <w:rPr>
          <w:rFonts w:eastAsia="MS Mincho"/>
        </w:rPr>
      </w:pPr>
      <w:r>
        <w:rPr>
          <w:rFonts w:eastAsia="MS Mincho"/>
        </w:rPr>
        <w:t>Существует два варианта фильтрации пакетов</w:t>
      </w:r>
      <w:r w:rsidRPr="00F10509">
        <w:rPr>
          <w:rFonts w:eastAsia="MS Mincho"/>
        </w:rPr>
        <w:t xml:space="preserve">: </w:t>
      </w:r>
      <w:r>
        <w:rPr>
          <w:rFonts w:eastAsia="MS Mincho"/>
        </w:rPr>
        <w:t xml:space="preserve">на этапе захвата и на этапе отображения пользователю. В первом случае эффективность работы сниффера и потребляемые им системные ресурсы значительно ниже, нежели </w:t>
      </w:r>
      <w:r w:rsidR="00262A8C">
        <w:rPr>
          <w:rFonts w:eastAsia="MS Mincho"/>
        </w:rPr>
        <w:t>во втором случае</w:t>
      </w:r>
      <w:r>
        <w:rPr>
          <w:rFonts w:eastAsia="MS Mincho"/>
        </w:rPr>
        <w:t xml:space="preserve">. Это объясянется тем, что при достаточно интенсивном сетевом трафике и и продолжительном времени захвата все пакеты должны бить захвачеты и сохранены либо в память, либо на дисковое устройство. Самые простые подсчеты могу показать, что даже для 100-мегабитной сети системных ресурсов хватит на непродолжительное время. </w:t>
      </w:r>
      <w:r w:rsidR="00262A8C">
        <w:rPr>
          <w:rFonts w:eastAsia="MS Mincho"/>
        </w:rPr>
        <w:t>Фильтрация захвата уже на момент получения пакета гораздо эффективнее, о</w:t>
      </w:r>
      <w:r>
        <w:rPr>
          <w:rFonts w:eastAsia="MS Mincho"/>
        </w:rPr>
        <w:t xml:space="preserve">днако </w:t>
      </w:r>
      <w:r w:rsidR="00262A8C">
        <w:rPr>
          <w:rFonts w:eastAsia="MS Mincho"/>
        </w:rPr>
        <w:t>в таком случае</w:t>
      </w:r>
      <w:r w:rsidR="00262A8C" w:rsidRPr="00262A8C">
        <w:rPr>
          <w:rFonts w:eastAsia="MS Mincho"/>
        </w:rPr>
        <w:t xml:space="preserve"> </w:t>
      </w:r>
      <w:r w:rsidR="00262A8C">
        <w:rPr>
          <w:rFonts w:eastAsia="MS Mincho"/>
        </w:rPr>
        <w:t xml:space="preserve">она </w:t>
      </w:r>
      <w:r>
        <w:rPr>
          <w:rFonts w:eastAsia="MS Mincho"/>
        </w:rPr>
        <w:t>должна быть реализована</w:t>
      </w:r>
      <w:r w:rsidR="00262A8C">
        <w:rPr>
          <w:rFonts w:eastAsia="MS Mincho"/>
        </w:rPr>
        <w:t xml:space="preserve"> на уровне самих драйверов</w:t>
      </w:r>
      <w:r>
        <w:rPr>
          <w:rFonts w:eastAsia="MS Mincho"/>
        </w:rPr>
        <w:t xml:space="preserve"> захвата. </w:t>
      </w:r>
      <w:r w:rsidR="00262A8C">
        <w:rPr>
          <w:rFonts w:eastAsia="MS Mincho"/>
        </w:rPr>
        <w:t>Данный факт</w:t>
      </w:r>
      <w:r>
        <w:rPr>
          <w:rFonts w:eastAsia="MS Mincho"/>
        </w:rPr>
        <w:t xml:space="preserve">, естественно, усложняет реализацию сниффера.  </w:t>
      </w:r>
      <w:r>
        <w:rPr>
          <w:lang w:val="en-US"/>
        </w:rPr>
        <w:t>W</w:t>
      </w:r>
      <w:r w:rsidRPr="004F019E">
        <w:rPr>
          <w:lang w:val="en-US"/>
        </w:rPr>
        <w:t>ireshark</w:t>
      </w:r>
      <w:r>
        <w:t xml:space="preserve"> поддерживает оба варианта фильтрации. Рассмотрим </w:t>
      </w:r>
    </w:p>
    <w:p w:rsidR="005F0629" w:rsidRDefault="005F0629" w:rsidP="0035341A">
      <w:pPr>
        <w:pStyle w:val="LAB40"/>
        <w:rPr>
          <w:rStyle w:val="LAB2"/>
          <w:rFonts w:eastAsia="MS Mincho" w:cs="Times New Roman"/>
          <w:i w:val="0"/>
          <w:iCs w:val="0"/>
          <w:sz w:val="32"/>
        </w:rPr>
      </w:pPr>
      <w:r>
        <w:rPr>
          <w:rStyle w:val="LAB2"/>
          <w:rFonts w:eastAsia="MS Mincho" w:cs="Times New Roman"/>
          <w:i w:val="0"/>
          <w:iCs w:val="0"/>
          <w:sz w:val="32"/>
        </w:rPr>
        <w:t>Фильтры</w:t>
      </w:r>
      <w:r>
        <w:rPr>
          <w:rFonts w:eastAsia="MS Mincho"/>
        </w:rPr>
        <w:t xml:space="preserve"> </w:t>
      </w:r>
      <w:r>
        <w:rPr>
          <w:rStyle w:val="LAB2"/>
          <w:rFonts w:eastAsia="MS Mincho" w:cs="Times New Roman"/>
          <w:i w:val="0"/>
          <w:iCs w:val="0"/>
          <w:sz w:val="32"/>
        </w:rPr>
        <w:t>отображения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>Фильтры отображения представляют собой достаточно мощное средство отображения трафика. Фильтры задаются в строке, располагающейся вверху основного экрана («</w:t>
      </w:r>
      <w:r>
        <w:rPr>
          <w:rFonts w:eastAsia="MS Mincho"/>
          <w:lang w:val="en-US"/>
        </w:rPr>
        <w:t>Filter</w:t>
      </w:r>
      <w:r>
        <w:rPr>
          <w:rFonts w:eastAsia="MS Mincho"/>
        </w:rPr>
        <w:t xml:space="preserve">:»). Простейший фильтр отображения, позволяет отобрать пакеты по тому или иному протоколу. Для этого в строке требуется указать название протокола (например </w:t>
      </w:r>
      <w:r w:rsidR="007C1771">
        <w:rPr>
          <w:rFonts w:eastAsia="MS Mincho"/>
          <w:lang w:val="en-US"/>
        </w:rPr>
        <w:t>HTTP</w:t>
      </w:r>
      <w:r>
        <w:rPr>
          <w:rFonts w:eastAsia="MS Mincho"/>
        </w:rPr>
        <w:t>) и нажать кнопку «</w:t>
      </w:r>
      <w:r>
        <w:rPr>
          <w:rFonts w:eastAsia="MS Mincho"/>
          <w:lang w:val="en-US"/>
        </w:rPr>
        <w:t>Apply</w:t>
      </w:r>
      <w:r>
        <w:rPr>
          <w:rFonts w:eastAsia="MS Mincho"/>
        </w:rPr>
        <w:t>». После этого в верхнем окне останутся пакеты, принадлежащие этому протоколу. Кнопкой «</w:t>
      </w:r>
      <w:r>
        <w:rPr>
          <w:rFonts w:eastAsia="MS Mincho"/>
          <w:lang w:val="en-US"/>
        </w:rPr>
        <w:t>Reset</w:t>
      </w:r>
      <w:r>
        <w:rPr>
          <w:rFonts w:eastAsia="MS Mincho"/>
        </w:rPr>
        <w:t>» действие фильтра отменяется.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Для работы с фильтрами можно вызвать окно </w:t>
      </w:r>
      <w:r w:rsidR="00262A8C">
        <w:rPr>
          <w:rFonts w:eastAsia="MS Mincho"/>
        </w:rPr>
        <w:t>«</w:t>
      </w:r>
      <w:r w:rsidR="00262A8C">
        <w:rPr>
          <w:rFonts w:eastAsia="MS Mincho"/>
          <w:lang w:val="en-US"/>
        </w:rPr>
        <w:t>Analyze</w:t>
      </w:r>
      <w:r>
        <w:rPr>
          <w:rFonts w:eastAsia="MS Mincho"/>
        </w:rPr>
        <w:t>/Display Filters</w:t>
      </w:r>
      <w:r w:rsidR="00262A8C">
        <w:rPr>
          <w:rFonts w:eastAsia="MS Mincho"/>
        </w:rPr>
        <w:t>»</w:t>
      </w:r>
      <w:r>
        <w:rPr>
          <w:rFonts w:eastAsia="MS Mincho"/>
        </w:rPr>
        <w:t>. Можно сохранять созданные выражения под определенными именами для последующего использования и т.д.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 С помощью логических операций (синтаксис языка Си) можно составлять логические выражения. Логическая истина - 1, ложь - 0.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Список </w:t>
      </w:r>
      <w:r w:rsidR="00C879C5">
        <w:rPr>
          <w:rFonts w:eastAsia="MS Mincho"/>
        </w:rPr>
        <w:t xml:space="preserve">поддерживаемых </w:t>
      </w:r>
      <w:r>
        <w:rPr>
          <w:rFonts w:eastAsia="MS Mincho"/>
        </w:rPr>
        <w:t>логических операций:</w:t>
      </w:r>
    </w:p>
    <w:p w:rsidR="00FA5CFB" w:rsidRDefault="00FA5CFB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63"/>
        <w:gridCol w:w="1286"/>
        <w:gridCol w:w="2303"/>
      </w:tblGrid>
      <w:tr w:rsidR="005F0629">
        <w:trPr>
          <w:jc w:val="center"/>
        </w:trPr>
        <w:tc>
          <w:tcPr>
            <w:tcW w:w="1263" w:type="dxa"/>
          </w:tcPr>
          <w:p w:rsidR="005F0629" w:rsidRDefault="00345CE0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br w:type="page"/>
            </w:r>
            <w:r w:rsidR="005F0629">
              <w:rPr>
                <w:rFonts w:eastAsia="MS Mincho"/>
              </w:rPr>
              <w:t>eq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==</w:t>
            </w:r>
          </w:p>
        </w:tc>
        <w:tc>
          <w:tcPr>
            <w:tcW w:w="2303" w:type="dxa"/>
            <w:vAlign w:val="center"/>
          </w:tcPr>
          <w:p w:rsidR="005F0629" w:rsidRDefault="00345CE0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р</w:t>
            </w:r>
            <w:r w:rsidR="005F0629">
              <w:rPr>
                <w:rFonts w:eastAsia="MS Mincho"/>
              </w:rPr>
              <w:t>авенство</w:t>
            </w:r>
          </w:p>
        </w:tc>
      </w:tr>
      <w:tr w:rsidR="005F0629">
        <w:trPr>
          <w:jc w:val="center"/>
        </w:trPr>
        <w:tc>
          <w:tcPr>
            <w:tcW w:w="1263" w:type="dxa"/>
          </w:tcPr>
          <w:p w:rsidR="005F0629" w:rsidRDefault="005F0629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t>ne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!=</w:t>
            </w:r>
          </w:p>
        </w:tc>
        <w:tc>
          <w:tcPr>
            <w:tcW w:w="2303" w:type="dxa"/>
            <w:vAlign w:val="center"/>
          </w:tcPr>
          <w:p w:rsidR="005F0629" w:rsidRDefault="005F0629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не равно</w:t>
            </w:r>
          </w:p>
        </w:tc>
      </w:tr>
      <w:tr w:rsidR="005F0629">
        <w:trPr>
          <w:jc w:val="center"/>
        </w:trPr>
        <w:tc>
          <w:tcPr>
            <w:tcW w:w="1263" w:type="dxa"/>
          </w:tcPr>
          <w:p w:rsidR="005F0629" w:rsidRDefault="005F0629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t>gt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&gt;</w:t>
            </w:r>
          </w:p>
        </w:tc>
        <w:tc>
          <w:tcPr>
            <w:tcW w:w="2303" w:type="dxa"/>
            <w:vAlign w:val="center"/>
          </w:tcPr>
          <w:p w:rsidR="005F0629" w:rsidRDefault="005F0629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больше чем</w:t>
            </w:r>
          </w:p>
        </w:tc>
      </w:tr>
      <w:tr w:rsidR="005F0629">
        <w:trPr>
          <w:jc w:val="center"/>
        </w:trPr>
        <w:tc>
          <w:tcPr>
            <w:tcW w:w="1263" w:type="dxa"/>
          </w:tcPr>
          <w:p w:rsidR="005F0629" w:rsidRDefault="005F0629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t>Lt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&lt;</w:t>
            </w:r>
          </w:p>
        </w:tc>
        <w:tc>
          <w:tcPr>
            <w:tcW w:w="2303" w:type="dxa"/>
            <w:vAlign w:val="center"/>
          </w:tcPr>
          <w:p w:rsidR="005F0629" w:rsidRDefault="005F0629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меньше чем</w:t>
            </w:r>
          </w:p>
        </w:tc>
      </w:tr>
      <w:tr w:rsidR="005F0629">
        <w:trPr>
          <w:jc w:val="center"/>
        </w:trPr>
        <w:tc>
          <w:tcPr>
            <w:tcW w:w="1263" w:type="dxa"/>
          </w:tcPr>
          <w:p w:rsidR="005F0629" w:rsidRDefault="005F0629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t>ge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&gt;=</w:t>
            </w:r>
          </w:p>
        </w:tc>
        <w:tc>
          <w:tcPr>
            <w:tcW w:w="2303" w:type="dxa"/>
            <w:vAlign w:val="center"/>
          </w:tcPr>
          <w:p w:rsidR="005F0629" w:rsidRDefault="005F0629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больше равно</w:t>
            </w:r>
          </w:p>
        </w:tc>
      </w:tr>
      <w:tr w:rsidR="005F0629">
        <w:trPr>
          <w:jc w:val="center"/>
        </w:trPr>
        <w:tc>
          <w:tcPr>
            <w:tcW w:w="1263" w:type="dxa"/>
          </w:tcPr>
          <w:p w:rsidR="005F0629" w:rsidRDefault="005F0629">
            <w:pPr>
              <w:pStyle w:val="LAB0"/>
              <w:snapToGrid w:val="0"/>
              <w:rPr>
                <w:rFonts w:eastAsia="MS Mincho"/>
              </w:rPr>
            </w:pPr>
            <w:r>
              <w:rPr>
                <w:rFonts w:eastAsia="MS Mincho"/>
              </w:rPr>
              <w:t>Le</w:t>
            </w:r>
          </w:p>
        </w:tc>
        <w:tc>
          <w:tcPr>
            <w:tcW w:w="1286" w:type="dxa"/>
            <w:vAlign w:val="center"/>
          </w:tcPr>
          <w:p w:rsidR="005F0629" w:rsidRDefault="005F0629">
            <w:pPr>
              <w:pStyle w:val="LAB0"/>
              <w:snapToGrid w:val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&lt;=</w:t>
            </w:r>
          </w:p>
        </w:tc>
        <w:tc>
          <w:tcPr>
            <w:tcW w:w="2303" w:type="dxa"/>
            <w:vAlign w:val="center"/>
          </w:tcPr>
          <w:p w:rsidR="005F0629" w:rsidRDefault="005F0629" w:rsidP="00345CE0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меньше равно</w:t>
            </w:r>
          </w:p>
        </w:tc>
      </w:tr>
    </w:tbl>
    <w:p w:rsidR="005F0629" w:rsidRDefault="005F0629">
      <w:pPr>
        <w:pStyle w:val="LAB0"/>
        <w:rPr>
          <w:rFonts w:eastAsia="MS Mincho"/>
        </w:rPr>
      </w:pPr>
    </w:p>
    <w:p w:rsidR="005F0629" w:rsidRDefault="005F0629">
      <w:pPr>
        <w:pStyle w:val="LAB0"/>
        <w:ind w:firstLine="0"/>
        <w:rPr>
          <w:rFonts w:eastAsia="MS Mincho"/>
        </w:rPr>
      </w:pPr>
      <w:r>
        <w:rPr>
          <w:rFonts w:eastAsia="MS Mincho"/>
        </w:rPr>
        <w:t xml:space="preserve">Например: </w:t>
      </w:r>
      <w:r>
        <w:rPr>
          <w:rFonts w:eastAsia="MS Mincho"/>
          <w:lang w:val="en-US"/>
        </w:rPr>
        <w:t>tcp</w:t>
      </w:r>
      <w:r>
        <w:rPr>
          <w:rFonts w:eastAsia="MS Mincho"/>
        </w:rPr>
        <w:t>.</w:t>
      </w:r>
      <w:r>
        <w:rPr>
          <w:rFonts w:eastAsia="MS Mincho"/>
          <w:lang w:val="en-US"/>
        </w:rPr>
        <w:t>port</w:t>
      </w:r>
      <w:r>
        <w:rPr>
          <w:rFonts w:eastAsia="MS Mincho"/>
        </w:rPr>
        <w:t xml:space="preserve"> == 80</w:t>
      </w:r>
      <w:r w:rsidR="00345CE0">
        <w:rPr>
          <w:rFonts w:eastAsia="MS Mincho"/>
        </w:rPr>
        <w:t xml:space="preserve"> (см. рис. 4).</w:t>
      </w:r>
    </w:p>
    <w:p w:rsidR="005F0629" w:rsidRPr="00DE5391" w:rsidRDefault="00BD378B">
      <w:pPr>
        <w:pStyle w:val="14"/>
        <w:rPr>
          <w:rFonts w:ascii="Times New Roman" w:eastAsia="MS Mincho" w:hAnsi="Times New Roman" w:cs="Times New Roman"/>
          <w:sz w:val="24"/>
        </w:rPr>
      </w:pPr>
      <w:r>
        <w:rPr>
          <w:rFonts w:ascii="Times New Roman" w:eastAsia="MS Mincho" w:hAnsi="Times New Roman" w:cs="Times New Roman"/>
          <w:noProof/>
          <w:sz w:val="24"/>
          <w:lang w:eastAsia="ru-RU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5080</wp:posOffset>
                </wp:positionV>
                <wp:extent cx="6238875" cy="2299335"/>
                <wp:effectExtent l="0" t="0" r="3810" b="0"/>
                <wp:wrapNone/>
                <wp:docPr id="17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8875" cy="2299335"/>
                          <a:chOff x="1495" y="3229"/>
                          <a:chExt cx="9825" cy="3975"/>
                        </a:xfrm>
                      </wpg:grpSpPr>
                      <wps:wsp>
                        <wps:cNvPr id="1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2009" y="6474"/>
                            <a:ext cx="8900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0629" w:rsidRPr="00380E48" w:rsidRDefault="005F0629">
                              <w:pPr>
                                <w:ind w:firstLine="709"/>
                                <w:jc w:val="center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 xml:space="preserve">Рис. </w:t>
                              </w:r>
                              <w:r w:rsidR="006027B6"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Пример </w:t>
                              </w:r>
                              <w:r w:rsidR="00DE5391">
                                <w:rPr>
                                  <w:sz w:val="32"/>
                                  <w:szCs w:val="20"/>
                                </w:rPr>
                                <w:t xml:space="preserve">задания простого 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>фильтра отображения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39" descr="show_filter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3229"/>
                            <a:ext cx="9825" cy="3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1" o:spid="_x0000_s1035" style="position:absolute;margin-left:.8pt;margin-top:.4pt;width:491.25pt;height:181.05pt;z-index:251656704" coordorigin="1495,3229" coordsize="9825,39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">
                <v:shape id="Text Box 10" o:spid="_x0000_s1036" type="#_x0000_t202" style="position:absolute;left:2009;top:6474;width:8900;height: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hIsMA&#10;AADbAAAADwAAAGRycy9kb3ducmV2LnhtbESPzYrCQBCE78K+w9DCXkQn7kGX6CiyIIjowZ8H6M20&#10;mWCmJ2TGmH377YPgrZuqrvp6ue59rTpqYxXYwHSSgSIugq24NHC9bMffoGJCtlgHJgN/FGG9+hgs&#10;MbfhySfqzqlUEsIxRwMupSbXOhaOPMZJaIhFu4XWY5K1LbVt8SnhvtZfWTbTHiuWBocN/Tgq7ueH&#10;NzByTXY83Ha/Wzsr3H0fce67vTGfw36zAJWoT2/z63pnBV9g5RcZ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KhIsMAAADbAAAADwAAAAAAAAAAAAAAAACYAgAAZHJzL2Rv&#10;d25yZXYueG1sUEsFBgAAAAAEAAQA9QAAAIgDAAAAAA==&#10;" filled="f" stroked="f">
                  <v:stroke joinstyle="round"/>
                  <v:textbox>
                    <w:txbxContent>
                      <w:p w:rsidR="005F0629" w:rsidRPr="00380E48" w:rsidRDefault="005F0629">
                        <w:pPr>
                          <w:ind w:firstLine="709"/>
                          <w:jc w:val="center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 xml:space="preserve">Рис. </w:t>
                        </w:r>
                        <w:r w:rsidR="006027B6">
                          <w:rPr>
                            <w:b/>
                            <w:bCs/>
                            <w:sz w:val="32"/>
                            <w:szCs w:val="20"/>
                          </w:rPr>
                          <w:t>4</w:t>
                        </w: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Пример </w:t>
                        </w:r>
                        <w:r w:rsidR="00DE5391">
                          <w:rPr>
                            <w:sz w:val="32"/>
                            <w:szCs w:val="20"/>
                          </w:rPr>
                          <w:t xml:space="preserve">задания простого </w:t>
                        </w:r>
                        <w:r>
                          <w:rPr>
                            <w:sz w:val="32"/>
                            <w:szCs w:val="20"/>
                          </w:rPr>
                          <w:t>фильтра отображения</w:t>
                        </w:r>
                      </w:p>
                    </w:txbxContent>
                  </v:textbox>
                </v:shape>
                <v:shape id="Picture 39" o:spid="_x0000_s1037" type="#_x0000_t75" alt="show_filter_1" style="position:absolute;left:1495;top:3229;width:9825;height:30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9HUvCAAAA2wAAAA8AAABkcnMvZG93bnJldi54bWxET0trwkAQvgv+h2WE3uqmUmpN3QSVCh6q&#10;xdd9yE6T1Oxs2N3G9N93hYK3+fieM89704iOnK8tK3gaJyCIC6trLhWcjuvHVxA+IGtsLJOCX/KQ&#10;Z8PBHFNtr7yn7hBKEUPYp6igCqFNpfRFRQb92LbEkfuyzmCI0JVSO7zGcNPISZK8SIM1x4YKW1pV&#10;VFwOP0aB659JLj+az/fvzm0v02R2LndbpR5G/eINRKA+3MX/7o2O82dw+yUeILM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XPR1LwgAAANsAAAAPAAAAAAAAAAAAAAAAAJ8C&#10;AABkcnMvZG93bnJldi54bWxQSwUGAAAAAAQABAD3AAAAjgMAAAAA&#10;">
                  <v:imagedata r:id="rId18" o:title="show_filter_1"/>
                </v:shape>
              </v:group>
            </w:pict>
          </mc:Fallback>
        </mc:AlternateContent>
      </w:r>
    </w:p>
    <w:p w:rsidR="005F0629" w:rsidRDefault="005F0629">
      <w:pPr>
        <w:pStyle w:val="LAB30"/>
        <w:numPr>
          <w:ilvl w:val="0"/>
          <w:numId w:val="0"/>
        </w:numPr>
        <w:rPr>
          <w:rFonts w:eastAsia="MS Mincho"/>
        </w:rPr>
      </w:pPr>
    </w:p>
    <w:p w:rsidR="00DE5391" w:rsidRDefault="00DE5391">
      <w:pPr>
        <w:pStyle w:val="LAB30"/>
        <w:numPr>
          <w:ilvl w:val="0"/>
          <w:numId w:val="0"/>
        </w:numPr>
        <w:rPr>
          <w:rFonts w:eastAsia="MS Mincho"/>
        </w:rPr>
      </w:pPr>
    </w:p>
    <w:p w:rsidR="00DE5391" w:rsidRDefault="00DE5391">
      <w:pPr>
        <w:pStyle w:val="LAB30"/>
        <w:numPr>
          <w:ilvl w:val="0"/>
          <w:numId w:val="0"/>
        </w:numPr>
        <w:rPr>
          <w:rFonts w:eastAsia="MS Mincho"/>
        </w:rPr>
      </w:pPr>
    </w:p>
    <w:p w:rsidR="00DE5391" w:rsidRDefault="00DE5391">
      <w:pPr>
        <w:pStyle w:val="LAB30"/>
        <w:numPr>
          <w:ilvl w:val="0"/>
          <w:numId w:val="0"/>
        </w:numPr>
        <w:rPr>
          <w:rFonts w:eastAsia="MS Mincho"/>
        </w:rPr>
      </w:pPr>
    </w:p>
    <w:p w:rsidR="006F2E91" w:rsidRDefault="00345CE0" w:rsidP="00345CE0">
      <w:pPr>
        <w:pStyle w:val="LAB0"/>
        <w:rPr>
          <w:rFonts w:eastAsia="MS Mincho"/>
        </w:rPr>
      </w:pPr>
      <w:r>
        <w:rPr>
          <w:rFonts w:eastAsia="MS Mincho"/>
        </w:rPr>
        <w:t>Мастер построения фильтров отображения доступен через кнопку «</w:t>
      </w:r>
      <w:r>
        <w:rPr>
          <w:rFonts w:eastAsia="MS Mincho"/>
          <w:lang w:val="en-US"/>
        </w:rPr>
        <w:t>Expression</w:t>
      </w:r>
      <w:r w:rsidRPr="00345CE0">
        <w:rPr>
          <w:rFonts w:eastAsia="MS Mincho"/>
        </w:rPr>
        <w:t>…</w:t>
      </w:r>
      <w:r>
        <w:rPr>
          <w:rFonts w:eastAsia="MS Mincho"/>
        </w:rPr>
        <w:t>»</w:t>
      </w:r>
      <w:r w:rsidRPr="00345CE0">
        <w:rPr>
          <w:rFonts w:eastAsia="MS Mincho"/>
        </w:rPr>
        <w:t xml:space="preserve"> (</w:t>
      </w:r>
      <w:r>
        <w:rPr>
          <w:rFonts w:eastAsia="MS Mincho"/>
        </w:rPr>
        <w:t>см. рис. 5</w:t>
      </w:r>
      <w:r w:rsidRPr="00345CE0">
        <w:rPr>
          <w:rFonts w:eastAsia="MS Mincho"/>
        </w:rPr>
        <w:t>)</w:t>
      </w:r>
      <w:r>
        <w:rPr>
          <w:rFonts w:eastAsia="MS Mincho"/>
        </w:rPr>
        <w:t>.</w:t>
      </w:r>
    </w:p>
    <w:p w:rsidR="00345CE0" w:rsidRDefault="006F2E91" w:rsidP="00345CE0">
      <w:pPr>
        <w:pStyle w:val="LAB0"/>
        <w:rPr>
          <w:rFonts w:eastAsia="MS Mincho"/>
        </w:rPr>
      </w:pPr>
      <w:r>
        <w:rPr>
          <w:rFonts w:eastAsia="MS Mincho"/>
        </w:rPr>
        <w:br w:type="page"/>
      </w:r>
      <w:r w:rsidR="00BD378B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14605</wp:posOffset>
                </wp:positionV>
                <wp:extent cx="5838825" cy="4041140"/>
                <wp:effectExtent l="0" t="1270" r="3175" b="0"/>
                <wp:wrapNone/>
                <wp:docPr id="1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8825" cy="4041140"/>
                          <a:chOff x="1585" y="8055"/>
                          <a:chExt cx="9195" cy="6364"/>
                        </a:xfrm>
                      </wpg:grpSpPr>
                      <pic:pic xmlns:pic="http://schemas.openxmlformats.org/drawingml/2006/picture">
                        <pic:nvPicPr>
                          <pic:cNvPr id="15" name="Picture 42" descr="show_filter_mas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5" y="8055"/>
                            <a:ext cx="9195" cy="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54" y="13689"/>
                            <a:ext cx="8900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345CE0" w:rsidRPr="00380E48" w:rsidRDefault="00345CE0" w:rsidP="00345CE0">
                              <w:pPr>
                                <w:ind w:firstLine="709"/>
                                <w:jc w:val="center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 xml:space="preserve">Рис. </w:t>
                              </w:r>
                              <w:r w:rsidR="006027B6"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5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Построение фильтров отображения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38" style="position:absolute;left:0;text-align:left;margin-left:9.1pt;margin-top:1.15pt;width:459.75pt;height:318.2pt;z-index:251657728" coordorigin="1585,8055" coordsize="9195,63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">
                <v:shape id="Picture 42" o:spid="_x0000_s1039" type="#_x0000_t75" alt="show_filter_master" style="position:absolute;left:1585;top:8055;width:9195;height:5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zwwjCAAAA2wAAAA8AAABkcnMvZG93bnJldi54bWxET01rwkAQvQv9D8sUetNNFatGVxFBKNiL&#10;UYLHITsmsdnZkF1j9Ne7hYK3ebzPWaw6U4mWGldaVvA5iEAQZ1aXnCs4Hrb9KQjnkTVWlknBnRys&#10;lm+9Bcba3nhPbeJzEULYxaig8L6OpXRZQQbdwNbEgTvbxqAPsMmlbvAWwk0lh1H0JQ2WHBoKrGlT&#10;UPabXI2C2WmfJibN0l10fVxGm8kZf3atUh/v3XoOwlPnX+J/97cO88fw90s4QC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wM8MIwgAAANsAAAAPAAAAAAAAAAAAAAAAAJ8C&#10;AABkcnMvZG93bnJldi54bWxQSwUGAAAAAAQABAD3AAAAjgMAAAAA&#10;">
                  <v:imagedata r:id="rId20" o:title="show_filter_master"/>
                </v:shape>
                <v:shape id="Text Box 43" o:spid="_x0000_s1040" type="#_x0000_t202" style="position:absolute;left:1754;top:13689;width:8900;height:7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GQy8EA&#10;AADbAAAADwAAAGRycy9kb3ducmV2LnhtbERPzWqDQBC+B/oOyxR6CXVNDzZYN6EEAkGaQ5M8wNQd&#10;XdGdFXer9u27gUJv8/H9TrFfbC8mGn3rWMEmSUEQV0633Ci4XY/PWxA+IGvsHZOCH/Kw3z2sCsy1&#10;m/mTpktoRAxhn6MCE8KQS+krQxZ94gbiyNVutBgiHBupR5xjuO3lS5pm0mLLscHgQAdDVXf5tgrW&#10;ZkjPH/Xp66izynSlx1c7lUo9PS7vbyACLeFf/Oc+6Tg/g/sv8QC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RkMvBAAAA2wAAAA8AAAAAAAAAAAAAAAAAmAIAAGRycy9kb3du&#10;cmV2LnhtbFBLBQYAAAAABAAEAPUAAACGAwAAAAA=&#10;" filled="f" stroked="f">
                  <v:stroke joinstyle="round"/>
                  <v:textbox>
                    <w:txbxContent>
                      <w:p w:rsidR="00345CE0" w:rsidRPr="00380E48" w:rsidRDefault="00345CE0" w:rsidP="00345CE0">
                        <w:pPr>
                          <w:ind w:firstLine="709"/>
                          <w:jc w:val="center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 xml:space="preserve">Рис. </w:t>
                        </w:r>
                        <w:r w:rsidR="006027B6">
                          <w:rPr>
                            <w:b/>
                            <w:bCs/>
                            <w:sz w:val="32"/>
                            <w:szCs w:val="20"/>
                          </w:rPr>
                          <w:t>5</w:t>
                        </w: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Построение фильтров отображения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45CE0" w:rsidRDefault="00345CE0" w:rsidP="00345CE0">
      <w:pPr>
        <w:pStyle w:val="LAB0"/>
        <w:rPr>
          <w:rFonts w:eastAsia="MS Mincho"/>
        </w:rPr>
      </w:pPr>
    </w:p>
    <w:p w:rsidR="00345CE0" w:rsidRDefault="00345CE0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980EEF" w:rsidRDefault="00980EEF" w:rsidP="00345CE0">
      <w:pPr>
        <w:pStyle w:val="LAB0"/>
        <w:rPr>
          <w:rFonts w:eastAsia="MS Mincho"/>
        </w:rPr>
      </w:pPr>
    </w:p>
    <w:p w:rsidR="00345CE0" w:rsidRDefault="00345CE0" w:rsidP="00345CE0">
      <w:pPr>
        <w:pStyle w:val="LAB0"/>
        <w:rPr>
          <w:rFonts w:eastAsia="MS Mincho"/>
        </w:rPr>
      </w:pPr>
    </w:p>
    <w:p w:rsidR="00345CE0" w:rsidRDefault="00345CE0" w:rsidP="00345CE0">
      <w:pPr>
        <w:pStyle w:val="LAB0"/>
        <w:rPr>
          <w:rFonts w:eastAsia="MS Mincho"/>
        </w:rPr>
      </w:pPr>
    </w:p>
    <w:p w:rsidR="005F0629" w:rsidRDefault="005F0629" w:rsidP="00345CE0">
      <w:pPr>
        <w:pStyle w:val="LAB40"/>
        <w:rPr>
          <w:rFonts w:eastAsia="MS Mincho"/>
        </w:rPr>
      </w:pPr>
      <w:r>
        <w:rPr>
          <w:rFonts w:eastAsia="MS Mincho"/>
        </w:rPr>
        <w:t>Фильтры захвата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>С помощью данных фильтров можно захватывать из сети только те пакеты, которые подходят под критерий отбора. Если не задано никакого фильтра</w:t>
      </w:r>
      <w:r w:rsidR="00BA6537">
        <w:rPr>
          <w:rFonts w:eastAsia="MS Mincho"/>
        </w:rPr>
        <w:t xml:space="preserve"> (по умолчанию)</w:t>
      </w:r>
      <w:r>
        <w:rPr>
          <w:rFonts w:eastAsia="MS Mincho"/>
        </w:rPr>
        <w:t xml:space="preserve">, то будут захватываться все пакеты. В противном случае только пакеты, для которых указанное выражение будет истинным. </w:t>
      </w:r>
      <w:r w:rsidR="006027B6">
        <w:rPr>
          <w:rFonts w:eastAsia="MS Mincho"/>
        </w:rPr>
        <w:t xml:space="preserve">Синтаксис фильтров захвата несколько отличается от синтаксиса фильтров отображения. </w:t>
      </w:r>
      <w:r>
        <w:rPr>
          <w:rFonts w:eastAsia="MS Mincho"/>
        </w:rPr>
        <w:t>Выражение состоит из одного или более примитивов разделенных пробельными символами</w:t>
      </w:r>
      <w:r w:rsidR="001515BD">
        <w:rPr>
          <w:rFonts w:eastAsia="MS Mincho"/>
        </w:rPr>
        <w:t xml:space="preserve">. На рис. 6 приведен пример фильтра для </w:t>
      </w:r>
      <w:r>
        <w:rPr>
          <w:rFonts w:eastAsia="MS Mincho"/>
        </w:rPr>
        <w:t xml:space="preserve"> </w:t>
      </w:r>
      <w:r w:rsidR="001515BD">
        <w:rPr>
          <w:rFonts w:eastAsia="MS Mincho"/>
        </w:rPr>
        <w:t>захвата п</w:t>
      </w:r>
      <w:r w:rsidR="0056658F">
        <w:rPr>
          <w:rFonts w:eastAsia="MS Mincho"/>
        </w:rPr>
        <w:t>ак</w:t>
      </w:r>
      <w:r w:rsidR="001515BD">
        <w:rPr>
          <w:rFonts w:eastAsia="MS Mincho"/>
        </w:rPr>
        <w:t xml:space="preserve">етов, адресованных на 80-й порт </w:t>
      </w:r>
      <w:r w:rsidR="0056658F" w:rsidRPr="0056658F">
        <w:rPr>
          <w:rFonts w:eastAsia="MS Mincho"/>
        </w:rPr>
        <w:t>(</w:t>
      </w:r>
      <w:r w:rsidR="0056658F">
        <w:rPr>
          <w:rFonts w:eastAsia="MS Mincho"/>
          <w:lang w:val="en-US"/>
        </w:rPr>
        <w:t>http</w:t>
      </w:r>
      <w:r w:rsidR="0056658F" w:rsidRPr="0056658F">
        <w:rPr>
          <w:rFonts w:eastAsia="MS Mincho"/>
        </w:rPr>
        <w:t xml:space="preserve">) </w:t>
      </w:r>
      <w:r w:rsidR="001515BD">
        <w:rPr>
          <w:rFonts w:eastAsia="MS Mincho"/>
        </w:rPr>
        <w:t xml:space="preserve">узла с </w:t>
      </w:r>
      <w:r w:rsidR="001515BD">
        <w:rPr>
          <w:rFonts w:eastAsia="MS Mincho"/>
          <w:lang w:val="en-US"/>
        </w:rPr>
        <w:t>ip</w:t>
      </w:r>
      <w:r w:rsidR="001515BD" w:rsidRPr="0056658F">
        <w:rPr>
          <w:rFonts w:eastAsia="MS Mincho"/>
        </w:rPr>
        <w:t>-</w:t>
      </w:r>
      <w:r w:rsidR="001515BD">
        <w:rPr>
          <w:rFonts w:eastAsia="MS Mincho"/>
        </w:rPr>
        <w:t>адресом 10.197.0.11</w:t>
      </w:r>
      <w:r>
        <w:rPr>
          <w:rFonts w:eastAsia="MS Mincho"/>
        </w:rPr>
        <w:t>.</w:t>
      </w:r>
    </w:p>
    <w:p w:rsidR="00E55A8A" w:rsidRPr="00860A3E" w:rsidRDefault="00E55A8A" w:rsidP="00980EEF">
      <w:pPr>
        <w:pStyle w:val="LAB0"/>
        <w:rPr>
          <w:rFonts w:eastAsia="MS Mincho"/>
        </w:rPr>
      </w:pPr>
      <w:r w:rsidRPr="00E55A8A">
        <w:t>Существует три различных типа примитивов:</w:t>
      </w:r>
      <w:r w:rsidR="00DB7DE2" w:rsidRPr="00DB7DE2">
        <w:t xml:space="preserve"> </w:t>
      </w:r>
      <w:r w:rsidR="00DB7DE2" w:rsidRPr="00DB7DE2">
        <w:rPr>
          <w:b/>
          <w:i/>
          <w:lang w:val="en-US"/>
        </w:rPr>
        <w:t>type</w:t>
      </w:r>
      <w:r w:rsidR="00DB7DE2" w:rsidRPr="00DB7DE2">
        <w:rPr>
          <w:b/>
          <w:i/>
        </w:rPr>
        <w:t xml:space="preserve">, </w:t>
      </w:r>
      <w:r w:rsidR="00DB7DE2" w:rsidRPr="00DB7DE2">
        <w:rPr>
          <w:b/>
          <w:i/>
          <w:lang w:val="en-US"/>
        </w:rPr>
        <w:t>dir</w:t>
      </w:r>
      <w:r w:rsidR="00DB7DE2" w:rsidRPr="00DB7DE2">
        <w:rPr>
          <w:b/>
          <w:i/>
        </w:rPr>
        <w:t xml:space="preserve">, </w:t>
      </w:r>
      <w:r w:rsidR="00DB7DE2" w:rsidRPr="00DB7DE2">
        <w:rPr>
          <w:b/>
          <w:i/>
          <w:lang w:val="en-US"/>
        </w:rPr>
        <w:t>proto</w:t>
      </w:r>
      <w:r w:rsidR="00DB7DE2" w:rsidRPr="00860A3E">
        <w:t>.</w:t>
      </w:r>
    </w:p>
    <w:p w:rsidR="005F0629" w:rsidRPr="00E55A8A" w:rsidRDefault="005F0629" w:rsidP="00E55A8A">
      <w:pPr>
        <w:pStyle w:val="LAB0"/>
        <w:rPr>
          <w:rFonts w:eastAsia="MS Mincho"/>
          <w:b/>
          <w:bCs/>
        </w:rPr>
      </w:pPr>
      <w:r>
        <w:rPr>
          <w:rFonts w:eastAsia="MS Mincho"/>
        </w:rPr>
        <w:t xml:space="preserve">Спецификатор </w:t>
      </w:r>
      <w:r w:rsidRPr="00860A3E">
        <w:rPr>
          <w:rFonts w:eastAsia="MS Mincho"/>
          <w:b/>
          <w:i/>
          <w:lang w:val="en-US"/>
        </w:rPr>
        <w:t>type</w:t>
      </w:r>
      <w:r>
        <w:rPr>
          <w:rFonts w:eastAsia="MS Mincho"/>
        </w:rPr>
        <w:t xml:space="preserve"> определяет тип </w:t>
      </w:r>
      <w:r w:rsidR="00E55A8A">
        <w:rPr>
          <w:rFonts w:eastAsia="MS Mincho"/>
        </w:rPr>
        <w:t>параметра. Возможные параметры: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</w:rPr>
        <w:t>host</w:t>
      </w:r>
      <w:r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net</w:t>
      </w:r>
      <w:r w:rsidRPr="00380E48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port</w:t>
      </w:r>
      <w:r w:rsidRPr="00380E48">
        <w:rPr>
          <w:rFonts w:eastAsia="MS Mincho"/>
        </w:rPr>
        <w:t xml:space="preserve">. </w:t>
      </w:r>
    </w:p>
    <w:p w:rsidR="005F0629" w:rsidRDefault="005F0629">
      <w:pPr>
        <w:pStyle w:val="LAB0"/>
        <w:rPr>
          <w:rFonts w:eastAsia="MS Mincho"/>
          <w:lang w:val="en-US"/>
        </w:rPr>
      </w:pPr>
      <w:r>
        <w:rPr>
          <w:rFonts w:eastAsia="MS Mincho"/>
        </w:rPr>
        <w:t>Например</w:t>
      </w:r>
      <w:r>
        <w:rPr>
          <w:rFonts w:eastAsia="MS Mincho"/>
          <w:lang w:val="en-US"/>
        </w:rPr>
        <w:t>:</w:t>
      </w:r>
    </w:p>
    <w:p w:rsidR="005F0629" w:rsidRDefault="005F0629" w:rsidP="00E55A8A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 xml:space="preserve">host </w:t>
      </w:r>
      <w:r w:rsidR="00980189">
        <w:rPr>
          <w:rFonts w:ascii="Times New Roman" w:eastAsia="MS Mincho" w:hAnsi="Times New Roman"/>
          <w:lang w:val="en-US"/>
        </w:rPr>
        <w:t>linux</w:t>
      </w:r>
    </w:p>
    <w:p w:rsidR="005F0629" w:rsidRPr="00380E48" w:rsidRDefault="005F0629" w:rsidP="00E55A8A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>net</w:t>
      </w:r>
      <w:r w:rsidRPr="00380E48">
        <w:rPr>
          <w:rFonts w:eastAsia="MS Mincho"/>
          <w:lang w:val="en-US"/>
        </w:rPr>
        <w:t xml:space="preserve"> </w:t>
      </w:r>
      <w:r w:rsidR="00BA6537">
        <w:rPr>
          <w:rFonts w:ascii="Times New Roman" w:eastAsia="MS Mincho" w:hAnsi="Times New Roman"/>
        </w:rPr>
        <w:t>192</w:t>
      </w:r>
      <w:r w:rsidRPr="00380E48">
        <w:rPr>
          <w:rFonts w:eastAsia="MS Mincho"/>
          <w:lang w:val="en-US"/>
        </w:rPr>
        <w:t>.</w:t>
      </w:r>
      <w:r w:rsidR="00BA6537">
        <w:rPr>
          <w:rFonts w:ascii="Times New Roman" w:eastAsia="MS Mincho" w:hAnsi="Times New Roman"/>
        </w:rPr>
        <w:t>168</w:t>
      </w:r>
      <w:r w:rsidRPr="00380E48">
        <w:rPr>
          <w:rFonts w:eastAsia="MS Mincho"/>
          <w:lang w:val="en-US"/>
        </w:rPr>
        <w:t>.</w:t>
      </w:r>
      <w:r w:rsidR="00BA6537">
        <w:rPr>
          <w:rFonts w:ascii="Times New Roman" w:eastAsia="MS Mincho" w:hAnsi="Times New Roman"/>
        </w:rPr>
        <w:t>128</w:t>
      </w:r>
      <w:r w:rsidRPr="00380E48">
        <w:rPr>
          <w:rFonts w:eastAsia="MS Mincho"/>
          <w:lang w:val="en-US"/>
        </w:rPr>
        <w:t xml:space="preserve"> </w:t>
      </w:r>
    </w:p>
    <w:p w:rsidR="005F0629" w:rsidRPr="00380E48" w:rsidRDefault="005F0629" w:rsidP="00E55A8A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>port</w:t>
      </w:r>
      <w:r w:rsidRPr="00380E48">
        <w:rPr>
          <w:rFonts w:eastAsia="MS Mincho"/>
          <w:lang w:val="en-US"/>
        </w:rPr>
        <w:t xml:space="preserve"> </w:t>
      </w:r>
      <w:r w:rsidR="00BA6537">
        <w:rPr>
          <w:rFonts w:ascii="Times New Roman" w:eastAsia="MS Mincho" w:hAnsi="Times New Roman"/>
        </w:rPr>
        <w:t>80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Если не указано никакого типа предполагается что это параметр </w:t>
      </w:r>
      <w:r w:rsidRPr="00DC4997">
        <w:rPr>
          <w:rFonts w:eastAsia="MS Mincho"/>
          <w:b/>
          <w:lang w:val="en-US"/>
        </w:rPr>
        <w:t>host</w:t>
      </w:r>
      <w:r>
        <w:rPr>
          <w:rFonts w:eastAsia="MS Mincho"/>
        </w:rPr>
        <w:t>.</w:t>
      </w:r>
    </w:p>
    <w:p w:rsidR="005F0629" w:rsidRPr="00E55A8A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Спецификатор </w:t>
      </w:r>
      <w:r w:rsidR="00860A3E" w:rsidRPr="00860A3E">
        <w:rPr>
          <w:rFonts w:eastAsia="MS Mincho"/>
          <w:b/>
          <w:bCs/>
          <w:i/>
        </w:rPr>
        <w:t>dir</w:t>
      </w:r>
      <w:r w:rsidR="00860A3E">
        <w:rPr>
          <w:rFonts w:eastAsia="MS Mincho"/>
        </w:rPr>
        <w:t xml:space="preserve"> </w:t>
      </w:r>
      <w:r>
        <w:rPr>
          <w:rFonts w:eastAsia="MS Mincho"/>
        </w:rPr>
        <w:t xml:space="preserve">определят направление передачи. Возможные направления: </w:t>
      </w:r>
      <w:r w:rsidRPr="00E55A8A">
        <w:rPr>
          <w:rFonts w:eastAsia="MS Mincho"/>
          <w:b/>
        </w:rPr>
        <w:t>s</w:t>
      </w:r>
      <w:r w:rsidRPr="00E55A8A">
        <w:rPr>
          <w:rFonts w:eastAsia="MS Mincho"/>
          <w:b/>
          <w:lang w:val="en-US"/>
        </w:rPr>
        <w:t>rc</w:t>
      </w:r>
      <w:r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dst</w:t>
      </w:r>
      <w:r w:rsidRPr="00380E48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src</w:t>
      </w:r>
      <w:r w:rsidRPr="00E55A8A">
        <w:rPr>
          <w:rFonts w:eastAsia="MS Mincho"/>
          <w:b/>
        </w:rPr>
        <w:t xml:space="preserve"> </w:t>
      </w:r>
      <w:r w:rsidRPr="00E55A8A">
        <w:rPr>
          <w:rFonts w:eastAsia="MS Mincho"/>
          <w:b/>
          <w:lang w:val="en-US"/>
        </w:rPr>
        <w:t>or</w:t>
      </w:r>
      <w:r w:rsidRPr="00E55A8A">
        <w:rPr>
          <w:rFonts w:eastAsia="MS Mincho"/>
          <w:b/>
        </w:rPr>
        <w:t xml:space="preserve"> </w:t>
      </w:r>
      <w:r w:rsidRPr="00E55A8A">
        <w:rPr>
          <w:rFonts w:eastAsia="MS Mincho"/>
          <w:b/>
          <w:lang w:val="en-US"/>
        </w:rPr>
        <w:t>dst</w:t>
      </w:r>
      <w:r w:rsidRPr="00380E48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src</w:t>
      </w:r>
      <w:r w:rsidRPr="00E55A8A">
        <w:rPr>
          <w:rFonts w:eastAsia="MS Mincho"/>
          <w:b/>
        </w:rPr>
        <w:t xml:space="preserve"> </w:t>
      </w:r>
      <w:r w:rsidRPr="00E55A8A">
        <w:rPr>
          <w:rFonts w:eastAsia="MS Mincho"/>
          <w:b/>
          <w:lang w:val="en-US"/>
        </w:rPr>
        <w:t>and</w:t>
      </w:r>
      <w:r w:rsidRPr="00E55A8A">
        <w:rPr>
          <w:rFonts w:eastAsia="MS Mincho"/>
          <w:b/>
        </w:rPr>
        <w:t xml:space="preserve"> </w:t>
      </w:r>
      <w:r w:rsidRPr="00E55A8A">
        <w:rPr>
          <w:rFonts w:eastAsia="MS Mincho"/>
          <w:b/>
          <w:lang w:val="en-US"/>
        </w:rPr>
        <w:t>dst</w:t>
      </w:r>
      <w:r w:rsidRPr="00E55A8A">
        <w:rPr>
          <w:rFonts w:eastAsia="MS Mincho"/>
        </w:rPr>
        <w:t>.</w:t>
      </w:r>
    </w:p>
    <w:p w:rsidR="005F0629" w:rsidRPr="00E55A8A" w:rsidRDefault="00BD378B">
      <w:pPr>
        <w:pStyle w:val="LAB0"/>
        <w:rPr>
          <w:rFonts w:eastAsia="MS Mincho"/>
        </w:rPr>
      </w:pPr>
      <w:r>
        <w:rPr>
          <w:rFonts w:eastAsia="MS Mincho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758190</wp:posOffset>
                </wp:positionH>
                <wp:positionV relativeFrom="paragraph">
                  <wp:posOffset>10160</wp:posOffset>
                </wp:positionV>
                <wp:extent cx="4362450" cy="3688080"/>
                <wp:effectExtent l="1270" t="0" r="0" b="1270"/>
                <wp:wrapNone/>
                <wp:docPr id="11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62450" cy="3688080"/>
                          <a:chOff x="2942" y="5165"/>
                          <a:chExt cx="6870" cy="5808"/>
                        </a:xfrm>
                      </wpg:grpSpPr>
                      <wps:wsp>
                        <wps:cNvPr id="1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3458" y="10274"/>
                            <a:ext cx="5580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F0629" w:rsidRDefault="005F0629">
                              <w:pPr>
                                <w:ind w:firstLine="709"/>
                                <w:jc w:val="both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 xml:space="preserve">Рис. </w:t>
                              </w:r>
                              <w:r w:rsidR="006027B6"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6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Пример фильтра захвата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45" descr="capture_fil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2" y="5165"/>
                            <a:ext cx="6870" cy="4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" o:spid="_x0000_s1041" style="position:absolute;left:0;text-align:left;margin-left:59.7pt;margin-top:.8pt;width:343.5pt;height:290.4pt;z-index:251658752" coordorigin="2942,5165" coordsize="6870,58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">
                <v:shape id="Text Box 13" o:spid="_x0000_s1042" type="#_x0000_t202" style="position:absolute;left:3458;top:10274;width:5580;height: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qWyMEA&#10;AADbAAAADwAAAGRycy9kb3ducmV2LnhtbERPzWrCQBC+F3yHZQpeitnUgy3RVYoghGAPVR9gmp1k&#10;g9nZkN0m8e3dguBtPr7f2ewm24qBet84VvCepCCIS6cbrhVczofFJwgfkDW2jknBjTzstrOXDWba&#10;jfxDwynUIoawz1CBCaHLpPSlIYs+cR1x5CrXWwwR9rXUPY4x3LZymaYrabHh2GCwo72h8nr6swre&#10;TJd+H6v896BXpbkWHj/sUCg1f52+1iACTeEpfrhzHecv4f+XeID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qlsjBAAAA2wAAAA8AAAAAAAAAAAAAAAAAmAIAAGRycy9kb3du&#10;cmV2LnhtbFBLBQYAAAAABAAEAPUAAACGAwAAAAA=&#10;" filled="f" stroked="f">
                  <v:stroke joinstyle="round"/>
                  <v:textbox>
                    <w:txbxContent>
                      <w:p w:rsidR="005F0629" w:rsidRDefault="005F0629">
                        <w:pPr>
                          <w:ind w:firstLine="709"/>
                          <w:jc w:val="both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 xml:space="preserve">Рис. </w:t>
                        </w:r>
                        <w:r w:rsidR="006027B6">
                          <w:rPr>
                            <w:b/>
                            <w:bCs/>
                            <w:sz w:val="32"/>
                            <w:szCs w:val="20"/>
                          </w:rPr>
                          <w:t>6</w:t>
                        </w: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Пример фильтра захвата</w:t>
                        </w:r>
                      </w:p>
                    </w:txbxContent>
                  </v:textbox>
                </v:shape>
                <v:shape id="Picture 45" o:spid="_x0000_s1043" type="#_x0000_t75" alt="capture_filter" style="position:absolute;left:2942;top:5165;width:6870;height:4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8KfbAAAAA2wAAAA8AAABkcnMvZG93bnJldi54bWxET01rAjEQvQv+hzBCb5q1QltWo4ha8FpX&#10;KN6GzbhZ3UyWTepGf70pFHqbx/ucxSraRtyo87VjBdNJBoK4dLrmSsGx+Bx/gPABWWPjmBTcycNq&#10;ORwsMNeu5y+6HUIlUgj7HBWYENpcSl8asugnriVO3Nl1FkOCXSV1h30Kt418zbI3abHm1GCwpY2h&#10;8nr4sQpi9O+z006vTXHZ9bIwj2+3LZR6GcX1HESgGP7Ff+69TvNn8PtLOkAun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3wp9sAAAADbAAAADwAAAAAAAAAAAAAAAACfAgAA&#10;ZHJzL2Rvd25yZXYueG1sUEsFBgAAAAAEAAQA9wAAAIwDAAAAAA==&#10;">
                  <v:imagedata r:id="rId22" o:title="capture_filter"/>
                </v:shape>
              </v:group>
            </w:pict>
          </mc:Fallback>
        </mc:AlternateContent>
      </w: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980EEF" w:rsidRDefault="00980EEF">
      <w:pPr>
        <w:pStyle w:val="LAB0"/>
        <w:rPr>
          <w:rFonts w:eastAsia="MS Mincho"/>
        </w:rPr>
      </w:pPr>
    </w:p>
    <w:p w:rsidR="005F0629" w:rsidRPr="00FA13F8" w:rsidRDefault="005F0629">
      <w:pPr>
        <w:pStyle w:val="LAB0"/>
        <w:rPr>
          <w:rFonts w:eastAsia="MS Mincho"/>
        </w:rPr>
      </w:pPr>
      <w:r>
        <w:rPr>
          <w:rFonts w:eastAsia="MS Mincho"/>
        </w:rPr>
        <w:t>Например</w:t>
      </w:r>
      <w:r w:rsidRPr="00FA13F8">
        <w:rPr>
          <w:rFonts w:eastAsia="MS Mincho"/>
        </w:rPr>
        <w:t>:</w:t>
      </w:r>
    </w:p>
    <w:p w:rsidR="005F0629" w:rsidRPr="00FA13F8" w:rsidRDefault="005F0629" w:rsidP="00FA13F8">
      <w:pPr>
        <w:pStyle w:val="LAB"/>
        <w:rPr>
          <w:rFonts w:eastAsia="MS Mincho"/>
        </w:rPr>
      </w:pPr>
      <w:r>
        <w:rPr>
          <w:rFonts w:eastAsia="MS Mincho"/>
          <w:lang w:val="en-US"/>
        </w:rPr>
        <w:t>src</w:t>
      </w:r>
      <w:r w:rsidRPr="00FA13F8">
        <w:rPr>
          <w:rFonts w:eastAsia="MS Mincho"/>
        </w:rPr>
        <w:t xml:space="preserve"> </w:t>
      </w:r>
      <w:r w:rsidR="00860A3E">
        <w:rPr>
          <w:rFonts w:ascii="Times New Roman" w:eastAsia="MS Mincho" w:hAnsi="Times New Roman"/>
          <w:lang w:val="en-US"/>
        </w:rPr>
        <w:t>linux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 xml:space="preserve">dst net </w:t>
      </w:r>
      <w:r w:rsidR="00890D50">
        <w:rPr>
          <w:rFonts w:eastAsia="MS Mincho"/>
          <w:lang w:val="en-US"/>
        </w:rPr>
        <w:t>192.168.128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 xml:space="preserve">src or dst port </w:t>
      </w:r>
      <w:r w:rsidR="00F24DE2">
        <w:rPr>
          <w:rFonts w:eastAsia="MS Mincho"/>
          <w:lang w:val="en-US"/>
        </w:rPr>
        <w:t>http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>Если не определено направление то предполагается направление «</w:t>
      </w:r>
      <w:r w:rsidRPr="00FA13F8">
        <w:rPr>
          <w:rFonts w:eastAsia="MS Mincho"/>
          <w:b/>
          <w:lang w:val="en-US"/>
        </w:rPr>
        <w:t>src</w:t>
      </w:r>
      <w:r w:rsidRPr="00FA13F8">
        <w:rPr>
          <w:rFonts w:eastAsia="MS Mincho"/>
          <w:b/>
        </w:rPr>
        <w:t xml:space="preserve"> </w:t>
      </w:r>
      <w:r w:rsidRPr="00FA13F8">
        <w:rPr>
          <w:rFonts w:eastAsia="MS Mincho"/>
          <w:b/>
          <w:lang w:val="en-US"/>
        </w:rPr>
        <w:t>or</w:t>
      </w:r>
      <w:r w:rsidRPr="00FA13F8">
        <w:rPr>
          <w:rFonts w:eastAsia="MS Mincho"/>
          <w:b/>
        </w:rPr>
        <w:t xml:space="preserve"> </w:t>
      </w:r>
      <w:r w:rsidRPr="00FA13F8">
        <w:rPr>
          <w:rFonts w:eastAsia="MS Mincho"/>
          <w:b/>
          <w:lang w:val="en-US"/>
        </w:rPr>
        <w:t>dst</w:t>
      </w:r>
      <w:r>
        <w:rPr>
          <w:rFonts w:eastAsia="MS Mincho"/>
        </w:rPr>
        <w:t xml:space="preserve">». Для протоколов типа </w:t>
      </w:r>
      <w:r>
        <w:rPr>
          <w:rFonts w:eastAsia="MS Mincho"/>
          <w:lang w:val="en-US"/>
        </w:rPr>
        <w:t>point</w:t>
      </w:r>
      <w:r>
        <w:rPr>
          <w:rFonts w:eastAsia="MS Mincho"/>
        </w:rPr>
        <w:t>-</w:t>
      </w:r>
      <w:r>
        <w:rPr>
          <w:rFonts w:eastAsia="MS Mincho"/>
          <w:lang w:val="en-US"/>
        </w:rPr>
        <w:t>to</w:t>
      </w:r>
      <w:r>
        <w:rPr>
          <w:rFonts w:eastAsia="MS Mincho"/>
        </w:rPr>
        <w:t>-</w:t>
      </w:r>
      <w:r>
        <w:rPr>
          <w:rFonts w:eastAsia="MS Mincho"/>
          <w:lang w:val="en-US"/>
        </w:rPr>
        <w:t>point</w:t>
      </w:r>
      <w:r>
        <w:rPr>
          <w:rFonts w:eastAsia="MS Mincho"/>
        </w:rPr>
        <w:t xml:space="preserve"> используются спецификаторы inbound и outbound.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Спецификатор </w:t>
      </w:r>
      <w:r w:rsidR="00CF277C" w:rsidRPr="00CF277C">
        <w:rPr>
          <w:rFonts w:eastAsia="MS Mincho"/>
          <w:b/>
          <w:bCs/>
          <w:i/>
        </w:rPr>
        <w:t>proto</w:t>
      </w:r>
      <w:r w:rsidR="00CF277C">
        <w:rPr>
          <w:rFonts w:eastAsia="MS Mincho"/>
        </w:rPr>
        <w:t xml:space="preserve"> </w:t>
      </w:r>
      <w:r>
        <w:rPr>
          <w:rFonts w:eastAsia="MS Mincho"/>
        </w:rPr>
        <w:t>определят тип протокола, которому принадлежит пакет.</w:t>
      </w:r>
    </w:p>
    <w:p w:rsidR="005F0629" w:rsidRPr="00E55A8A" w:rsidRDefault="005F0629">
      <w:pPr>
        <w:pStyle w:val="LAB0"/>
        <w:rPr>
          <w:rFonts w:eastAsia="MS Mincho"/>
        </w:rPr>
      </w:pPr>
      <w:r>
        <w:rPr>
          <w:rFonts w:eastAsia="MS Mincho"/>
        </w:rPr>
        <w:t>Возможные протоколы: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ether</w:t>
      </w:r>
      <w:r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fddi</w:t>
      </w:r>
      <w:r w:rsidRPr="00380E48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tr</w:t>
      </w:r>
      <w:r w:rsidRPr="00380E48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ip</w:t>
      </w:r>
      <w:r w:rsidRPr="00E55A8A">
        <w:rPr>
          <w:rFonts w:eastAsia="MS Mincho"/>
          <w:b/>
        </w:rPr>
        <w:t>/</w:t>
      </w:r>
      <w:r w:rsidRPr="00E55A8A">
        <w:rPr>
          <w:rFonts w:eastAsia="MS Mincho"/>
          <w:b/>
          <w:lang w:val="en-US"/>
        </w:rPr>
        <w:t>ipv</w:t>
      </w:r>
      <w:r w:rsidRPr="00E55A8A">
        <w:rPr>
          <w:rFonts w:eastAsia="MS Mincho"/>
          <w:b/>
        </w:rPr>
        <w:t>6</w:t>
      </w:r>
      <w:r w:rsidRPr="00E55A8A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arp</w:t>
      </w:r>
      <w:r w:rsidRPr="00E55A8A">
        <w:rPr>
          <w:rFonts w:eastAsia="MS Mincho"/>
          <w:b/>
        </w:rPr>
        <w:t>/</w:t>
      </w:r>
      <w:r w:rsidRPr="00E55A8A">
        <w:rPr>
          <w:rFonts w:eastAsia="MS Mincho"/>
          <w:b/>
          <w:lang w:val="en-US"/>
        </w:rPr>
        <w:t>rarp</w:t>
      </w:r>
      <w:r w:rsidRPr="00E55A8A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decent</w:t>
      </w:r>
      <w:r w:rsidRPr="00E55A8A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tcp</w:t>
      </w:r>
      <w:r w:rsidRPr="00E55A8A">
        <w:rPr>
          <w:rFonts w:eastAsia="MS Mincho"/>
        </w:rPr>
        <w:t>;</w:t>
      </w:r>
      <w:r w:rsidR="00E55A8A" w:rsidRPr="00E55A8A">
        <w:rPr>
          <w:rFonts w:eastAsia="MS Mincho"/>
        </w:rPr>
        <w:t xml:space="preserve"> </w:t>
      </w:r>
      <w:r w:rsidRPr="00E55A8A">
        <w:rPr>
          <w:rFonts w:eastAsia="MS Mincho"/>
          <w:b/>
          <w:lang w:val="en-US"/>
        </w:rPr>
        <w:t>udp</w:t>
      </w:r>
      <w:r w:rsidRPr="00E55A8A">
        <w:rPr>
          <w:rFonts w:eastAsia="MS Mincho"/>
        </w:rPr>
        <w:t>.</w:t>
      </w:r>
    </w:p>
    <w:p w:rsidR="005F0629" w:rsidRPr="00380E48" w:rsidRDefault="005F0629">
      <w:pPr>
        <w:pStyle w:val="LAB0"/>
        <w:rPr>
          <w:rFonts w:eastAsia="MS Mincho"/>
          <w:lang w:val="en-US"/>
        </w:rPr>
      </w:pPr>
      <w:r>
        <w:rPr>
          <w:rFonts w:eastAsia="MS Mincho"/>
        </w:rPr>
        <w:t>Например</w:t>
      </w:r>
      <w:r w:rsidRPr="00380E48">
        <w:rPr>
          <w:rFonts w:eastAsia="MS Mincho"/>
          <w:lang w:val="en-US"/>
        </w:rPr>
        <w:t xml:space="preserve">: 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>
        <w:rPr>
          <w:rFonts w:eastAsia="MS Mincho"/>
          <w:lang w:val="en-US"/>
        </w:rPr>
        <w:t xml:space="preserve">ether src </w:t>
      </w:r>
      <w:r w:rsidR="000C364C">
        <w:rPr>
          <w:rFonts w:eastAsia="MS Mincho"/>
          <w:lang w:val="en-US"/>
        </w:rPr>
        <w:t>linux</w:t>
      </w:r>
    </w:p>
    <w:p w:rsidR="005F0629" w:rsidRPr="00380E48" w:rsidRDefault="005F0629" w:rsidP="00FA13F8">
      <w:pPr>
        <w:pStyle w:val="LAB"/>
        <w:rPr>
          <w:rFonts w:eastAsia="MS Mincho"/>
        </w:rPr>
      </w:pPr>
      <w:r>
        <w:rPr>
          <w:rFonts w:eastAsia="MS Mincho"/>
          <w:lang w:val="en-US"/>
        </w:rPr>
        <w:t>arp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net</w:t>
      </w:r>
      <w:r w:rsidRPr="00380E48">
        <w:rPr>
          <w:rFonts w:eastAsia="MS Mincho"/>
        </w:rPr>
        <w:t xml:space="preserve"> </w:t>
      </w:r>
      <w:r w:rsidR="000C364C">
        <w:rPr>
          <w:rFonts w:ascii="Times New Roman" w:eastAsia="MS Mincho" w:hAnsi="Times New Roman"/>
          <w:lang w:val="en-US"/>
        </w:rPr>
        <w:t>192.168.128</w:t>
      </w:r>
    </w:p>
    <w:p w:rsidR="005F0629" w:rsidRDefault="005F0629" w:rsidP="00FA13F8">
      <w:pPr>
        <w:pStyle w:val="LAB"/>
        <w:rPr>
          <w:rFonts w:eastAsia="MS Mincho"/>
        </w:rPr>
      </w:pPr>
      <w:r>
        <w:rPr>
          <w:rFonts w:eastAsia="MS Mincho"/>
          <w:lang w:val="en-US"/>
        </w:rPr>
        <w:t>tcp</w:t>
      </w:r>
      <w:r>
        <w:rPr>
          <w:rFonts w:eastAsia="MS Mincho"/>
        </w:rPr>
        <w:t xml:space="preserve"> </w:t>
      </w:r>
      <w:r>
        <w:rPr>
          <w:rFonts w:eastAsia="MS Mincho"/>
          <w:lang w:val="en-US"/>
        </w:rPr>
        <w:t>port</w:t>
      </w:r>
      <w:r>
        <w:rPr>
          <w:rFonts w:eastAsia="MS Mincho"/>
        </w:rPr>
        <w:t xml:space="preserve"> </w:t>
      </w:r>
      <w:r w:rsidR="00556614">
        <w:rPr>
          <w:rFonts w:ascii="Times New Roman" w:eastAsia="MS Mincho" w:hAnsi="Times New Roman"/>
          <w:lang w:val="en-US"/>
        </w:rPr>
        <w:t>80</w:t>
      </w:r>
    </w:p>
    <w:p w:rsidR="005F0629" w:rsidRPr="008B64C3" w:rsidRDefault="005F0629">
      <w:pPr>
        <w:pStyle w:val="LAB0"/>
        <w:rPr>
          <w:rFonts w:eastAsia="MS Mincho"/>
        </w:rPr>
      </w:pPr>
      <w:r>
        <w:rPr>
          <w:rFonts w:eastAsia="MS Mincho"/>
        </w:rPr>
        <w:t>Если протокол не определен, то будут захватываться пакеты всех протоколов. То</w:t>
      </w:r>
      <w:r w:rsidRPr="008B64C3">
        <w:rPr>
          <w:rFonts w:eastAsia="MS Mincho"/>
        </w:rPr>
        <w:t xml:space="preserve"> </w:t>
      </w:r>
      <w:r>
        <w:rPr>
          <w:rFonts w:eastAsia="MS Mincho"/>
        </w:rPr>
        <w:t>есть</w:t>
      </w:r>
      <w:r w:rsidRPr="008B64C3">
        <w:rPr>
          <w:rFonts w:eastAsia="MS Mincho"/>
        </w:rPr>
        <w:t>: «</w:t>
      </w:r>
      <w:r>
        <w:rPr>
          <w:rFonts w:eastAsia="MS Mincho"/>
          <w:lang w:val="en-US"/>
        </w:rPr>
        <w:t>src</w:t>
      </w:r>
      <w:r w:rsidRPr="008B64C3">
        <w:rPr>
          <w:rFonts w:eastAsia="MS Mincho"/>
        </w:rPr>
        <w:t xml:space="preserve"> </w:t>
      </w:r>
      <w:r w:rsidR="007055B3">
        <w:rPr>
          <w:rFonts w:eastAsia="MS Mincho"/>
          <w:lang w:val="en-US"/>
        </w:rPr>
        <w:t>linux</w:t>
      </w:r>
      <w:r w:rsidRPr="008B64C3">
        <w:rPr>
          <w:rFonts w:eastAsia="MS Mincho"/>
        </w:rPr>
        <w:t xml:space="preserve">» </w:t>
      </w:r>
      <w:r>
        <w:rPr>
          <w:rFonts w:eastAsia="MS Mincho"/>
        </w:rPr>
        <w:t>означает</w:t>
      </w:r>
      <w:r w:rsidRPr="008B64C3">
        <w:rPr>
          <w:rFonts w:eastAsia="MS Mincho"/>
        </w:rPr>
        <w:t xml:space="preserve"> «(</w:t>
      </w:r>
      <w:r>
        <w:rPr>
          <w:rFonts w:eastAsia="MS Mincho"/>
          <w:lang w:val="en-US"/>
        </w:rPr>
        <w:t>ip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or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arp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or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rarp</w:t>
      </w:r>
      <w:r w:rsidRPr="008B64C3">
        <w:rPr>
          <w:rFonts w:eastAsia="MS Mincho"/>
        </w:rPr>
        <w:t xml:space="preserve">) </w:t>
      </w:r>
      <w:r>
        <w:rPr>
          <w:rFonts w:eastAsia="MS Mincho"/>
          <w:lang w:val="en-US"/>
        </w:rPr>
        <w:t>src</w:t>
      </w:r>
      <w:r w:rsidRPr="008B64C3">
        <w:rPr>
          <w:rFonts w:eastAsia="MS Mincho"/>
        </w:rPr>
        <w:t xml:space="preserve"> </w:t>
      </w:r>
      <w:r w:rsidR="007055B3">
        <w:rPr>
          <w:rFonts w:eastAsia="MS Mincho"/>
          <w:lang w:val="en-US"/>
        </w:rPr>
        <w:t>linux</w:t>
      </w:r>
      <w:r w:rsidRPr="008B64C3">
        <w:rPr>
          <w:rFonts w:eastAsia="MS Mincho"/>
        </w:rPr>
        <w:t>»</w:t>
      </w:r>
      <w:r w:rsidR="008B64C3" w:rsidRPr="008B64C3">
        <w:rPr>
          <w:rFonts w:eastAsia="MS Mincho"/>
        </w:rPr>
        <w:t>;</w:t>
      </w:r>
      <w:r w:rsidRPr="008B64C3">
        <w:rPr>
          <w:rFonts w:eastAsia="MS Mincho"/>
        </w:rPr>
        <w:t xml:space="preserve"> «</w:t>
      </w:r>
      <w:r>
        <w:rPr>
          <w:rFonts w:eastAsia="MS Mincho"/>
          <w:lang w:val="en-US"/>
        </w:rPr>
        <w:t>net</w:t>
      </w:r>
      <w:r w:rsidRPr="008B64C3">
        <w:rPr>
          <w:rFonts w:eastAsia="MS Mincho"/>
        </w:rPr>
        <w:t xml:space="preserve"> </w:t>
      </w:r>
      <w:r w:rsidR="008B64C3">
        <w:rPr>
          <w:rFonts w:eastAsia="MS Mincho"/>
          <w:lang w:val="en-US"/>
        </w:rPr>
        <w:t>ctam</w:t>
      </w:r>
      <w:r w:rsidRPr="008B64C3">
        <w:rPr>
          <w:rFonts w:eastAsia="MS Mincho"/>
        </w:rPr>
        <w:t xml:space="preserve">» </w:t>
      </w:r>
      <w:r>
        <w:rPr>
          <w:rFonts w:eastAsia="MS Mincho"/>
        </w:rPr>
        <w:t>означает</w:t>
      </w:r>
      <w:r w:rsidRPr="008B64C3">
        <w:rPr>
          <w:rFonts w:eastAsia="MS Mincho"/>
        </w:rPr>
        <w:t xml:space="preserve"> «(</w:t>
      </w:r>
      <w:r>
        <w:rPr>
          <w:rFonts w:eastAsia="MS Mincho"/>
          <w:lang w:val="en-US"/>
        </w:rPr>
        <w:t>ip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or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arp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or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rarp</w:t>
      </w:r>
      <w:r w:rsidRPr="008B64C3">
        <w:rPr>
          <w:rFonts w:eastAsia="MS Mincho"/>
        </w:rPr>
        <w:t xml:space="preserve">) </w:t>
      </w:r>
      <w:r>
        <w:rPr>
          <w:rFonts w:eastAsia="MS Mincho"/>
          <w:lang w:val="en-US"/>
        </w:rPr>
        <w:t>net</w:t>
      </w:r>
      <w:r w:rsidRPr="008B64C3">
        <w:rPr>
          <w:rFonts w:eastAsia="MS Mincho"/>
        </w:rPr>
        <w:t xml:space="preserve"> </w:t>
      </w:r>
      <w:r w:rsidR="008B64C3">
        <w:rPr>
          <w:rFonts w:eastAsia="MS Mincho"/>
          <w:lang w:val="en-US"/>
        </w:rPr>
        <w:t>ctam</w:t>
      </w:r>
      <w:r w:rsidRPr="008B64C3">
        <w:rPr>
          <w:rFonts w:eastAsia="MS Mincho"/>
        </w:rPr>
        <w:t>»</w:t>
      </w:r>
      <w:r w:rsidR="008B64C3" w:rsidRPr="008B64C3">
        <w:rPr>
          <w:rFonts w:eastAsia="MS Mincho"/>
        </w:rPr>
        <w:t>;</w:t>
      </w:r>
      <w:r w:rsidRPr="008B64C3">
        <w:rPr>
          <w:rFonts w:eastAsia="MS Mincho"/>
        </w:rPr>
        <w:t xml:space="preserve"> «</w:t>
      </w:r>
      <w:r>
        <w:rPr>
          <w:rFonts w:eastAsia="MS Mincho"/>
          <w:lang w:val="en-US"/>
        </w:rPr>
        <w:t>port</w:t>
      </w:r>
      <w:r w:rsidRPr="008B64C3">
        <w:rPr>
          <w:rFonts w:eastAsia="MS Mincho"/>
        </w:rPr>
        <w:t xml:space="preserve"> 53» </w:t>
      </w:r>
      <w:r>
        <w:rPr>
          <w:rFonts w:eastAsia="MS Mincho"/>
        </w:rPr>
        <w:t>означает</w:t>
      </w:r>
      <w:r w:rsidRPr="008B64C3">
        <w:rPr>
          <w:rFonts w:eastAsia="MS Mincho"/>
        </w:rPr>
        <w:t xml:space="preserve"> «(</w:t>
      </w:r>
      <w:r>
        <w:rPr>
          <w:rFonts w:eastAsia="MS Mincho"/>
          <w:lang w:val="en-US"/>
        </w:rPr>
        <w:t>tcp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or</w:t>
      </w:r>
      <w:r w:rsidRPr="008B64C3">
        <w:rPr>
          <w:rFonts w:eastAsia="MS Mincho"/>
        </w:rPr>
        <w:t xml:space="preserve"> </w:t>
      </w:r>
      <w:r>
        <w:rPr>
          <w:rFonts w:eastAsia="MS Mincho"/>
          <w:lang w:val="en-US"/>
        </w:rPr>
        <w:t>udp</w:t>
      </w:r>
      <w:r w:rsidRPr="008B64C3">
        <w:rPr>
          <w:rFonts w:eastAsia="MS Mincho"/>
        </w:rPr>
        <w:t xml:space="preserve">) </w:t>
      </w:r>
      <w:r>
        <w:rPr>
          <w:rFonts w:eastAsia="MS Mincho"/>
          <w:lang w:val="en-US"/>
        </w:rPr>
        <w:t>port</w:t>
      </w:r>
      <w:r w:rsidRPr="008B64C3">
        <w:rPr>
          <w:rFonts w:eastAsia="MS Mincho"/>
        </w:rPr>
        <w:t xml:space="preserve"> 53».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>Также существует несколько специальных спецификаторов, которые не попадают в описанные выше случаи: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 w:rsidRPr="00021C2B">
        <w:rPr>
          <w:rFonts w:eastAsia="MS Mincho"/>
          <w:i/>
          <w:lang w:val="en-US"/>
        </w:rPr>
        <w:t>gateway</w:t>
      </w:r>
      <w:r>
        <w:rPr>
          <w:rFonts w:eastAsia="MS Mincho"/>
          <w:lang w:val="en-US"/>
        </w:rPr>
        <w:t>;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 w:rsidRPr="00021C2B">
        <w:rPr>
          <w:rFonts w:eastAsia="MS Mincho"/>
          <w:i/>
          <w:lang w:val="en-US"/>
        </w:rPr>
        <w:t>broadcast</w:t>
      </w:r>
      <w:r>
        <w:rPr>
          <w:rFonts w:eastAsia="MS Mincho"/>
          <w:lang w:val="en-US"/>
        </w:rPr>
        <w:t>;</w:t>
      </w:r>
    </w:p>
    <w:p w:rsidR="005F0629" w:rsidRDefault="005F0629" w:rsidP="00FA13F8">
      <w:pPr>
        <w:pStyle w:val="LAB"/>
        <w:rPr>
          <w:rFonts w:eastAsia="MS Mincho"/>
          <w:lang w:val="en-US"/>
        </w:rPr>
      </w:pPr>
      <w:r w:rsidRPr="00021C2B">
        <w:rPr>
          <w:rFonts w:eastAsia="MS Mincho"/>
          <w:i/>
          <w:lang w:val="en-US"/>
        </w:rPr>
        <w:t>less</w:t>
      </w:r>
      <w:r>
        <w:rPr>
          <w:rFonts w:eastAsia="MS Mincho"/>
          <w:lang w:val="en-US"/>
        </w:rPr>
        <w:t>;</w:t>
      </w:r>
    </w:p>
    <w:p w:rsidR="00FA13F8" w:rsidRPr="00FA13F8" w:rsidRDefault="005F0629" w:rsidP="00FA13F8">
      <w:pPr>
        <w:pStyle w:val="LAB"/>
        <w:rPr>
          <w:rFonts w:eastAsia="MS Mincho"/>
          <w:lang w:val="en-US"/>
        </w:rPr>
      </w:pPr>
      <w:r w:rsidRPr="00021C2B">
        <w:rPr>
          <w:rFonts w:eastAsia="MS Mincho"/>
          <w:i/>
          <w:lang w:val="en-US"/>
        </w:rPr>
        <w:t>greater</w:t>
      </w:r>
      <w:r w:rsidRPr="00380E48">
        <w:rPr>
          <w:rFonts w:eastAsia="MS Mincho"/>
          <w:lang w:val="en-US"/>
        </w:rPr>
        <w:t>;</w:t>
      </w:r>
    </w:p>
    <w:p w:rsidR="005F0629" w:rsidRPr="00380E48" w:rsidRDefault="005F0629" w:rsidP="00FA13F8">
      <w:pPr>
        <w:pStyle w:val="LAB"/>
        <w:rPr>
          <w:rFonts w:eastAsia="MS Mincho"/>
          <w:lang w:val="en-US"/>
        </w:rPr>
      </w:pPr>
      <w:r w:rsidRPr="00021C2B">
        <w:rPr>
          <w:rFonts w:eastAsia="MS Mincho"/>
          <w:i/>
        </w:rPr>
        <w:t>арифметические</w:t>
      </w:r>
      <w:r w:rsidRPr="00021C2B">
        <w:rPr>
          <w:rFonts w:eastAsia="MS Mincho"/>
          <w:i/>
          <w:lang w:val="en-US"/>
        </w:rPr>
        <w:t xml:space="preserve"> </w:t>
      </w:r>
      <w:r w:rsidRPr="00021C2B">
        <w:rPr>
          <w:rFonts w:eastAsia="MS Mincho"/>
          <w:i/>
        </w:rPr>
        <w:t>выражения</w:t>
      </w:r>
      <w:r w:rsidRPr="00380E48">
        <w:rPr>
          <w:rFonts w:eastAsia="MS Mincho"/>
          <w:lang w:val="en-US"/>
        </w:rPr>
        <w:t>.</w:t>
      </w:r>
    </w:p>
    <w:p w:rsidR="001D4B24" w:rsidRPr="001D4B24" w:rsidRDefault="005F0629">
      <w:pPr>
        <w:pStyle w:val="LAB0"/>
        <w:rPr>
          <w:rFonts w:eastAsia="MS Mincho"/>
        </w:rPr>
      </w:pPr>
      <w:r>
        <w:rPr>
          <w:rFonts w:eastAsia="MS Mincho"/>
        </w:rPr>
        <w:t>Сложные фильтры захвата строятся с использованием логических выражений</w:t>
      </w:r>
      <w:r w:rsidR="001D4B24" w:rsidRPr="001D4B24">
        <w:rPr>
          <w:rFonts w:eastAsia="MS Mincho"/>
        </w:rPr>
        <w:t>.</w:t>
      </w:r>
      <w:r>
        <w:rPr>
          <w:rFonts w:eastAsia="MS Mincho"/>
        </w:rPr>
        <w:t xml:space="preserve"> 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</w:rPr>
        <w:t xml:space="preserve"> Список операций:</w:t>
      </w:r>
    </w:p>
    <w:p w:rsidR="005F0629" w:rsidRDefault="005F0629">
      <w:pPr>
        <w:pStyle w:val="LAB0"/>
        <w:rPr>
          <w:rFonts w:eastAsia="MS Mincho"/>
          <w:sz w:val="24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388"/>
        <w:gridCol w:w="1423"/>
        <w:gridCol w:w="3477"/>
      </w:tblGrid>
      <w:tr w:rsidR="005F0629">
        <w:trPr>
          <w:jc w:val="center"/>
        </w:trPr>
        <w:tc>
          <w:tcPr>
            <w:tcW w:w="1388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not</w:t>
            </w:r>
          </w:p>
        </w:tc>
        <w:tc>
          <w:tcPr>
            <w:tcW w:w="1423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!</w:t>
            </w:r>
          </w:p>
        </w:tc>
        <w:tc>
          <w:tcPr>
            <w:tcW w:w="3477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отрицание</w:t>
            </w:r>
          </w:p>
        </w:tc>
      </w:tr>
      <w:tr w:rsidR="005F0629">
        <w:trPr>
          <w:jc w:val="center"/>
        </w:trPr>
        <w:tc>
          <w:tcPr>
            <w:tcW w:w="1388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and</w:t>
            </w:r>
          </w:p>
        </w:tc>
        <w:tc>
          <w:tcPr>
            <w:tcW w:w="1423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&amp;&amp;</w:t>
            </w:r>
          </w:p>
        </w:tc>
        <w:tc>
          <w:tcPr>
            <w:tcW w:w="3477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конкатенация (логическое И)</w:t>
            </w:r>
          </w:p>
        </w:tc>
      </w:tr>
      <w:tr w:rsidR="005F0629">
        <w:trPr>
          <w:jc w:val="center"/>
        </w:trPr>
        <w:tc>
          <w:tcPr>
            <w:tcW w:w="1388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or</w:t>
            </w:r>
          </w:p>
        </w:tc>
        <w:tc>
          <w:tcPr>
            <w:tcW w:w="1423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||</w:t>
            </w:r>
          </w:p>
        </w:tc>
        <w:tc>
          <w:tcPr>
            <w:tcW w:w="3477" w:type="dxa"/>
          </w:tcPr>
          <w:p w:rsidR="005F0629" w:rsidRDefault="005F0629" w:rsidP="001D4B24">
            <w:pPr>
              <w:pStyle w:val="LAB0"/>
              <w:snapToGrid w:val="0"/>
              <w:ind w:firstLine="0"/>
              <w:jc w:val="center"/>
              <w:rPr>
                <w:rFonts w:eastAsia="MS Mincho"/>
              </w:rPr>
            </w:pPr>
            <w:r>
              <w:rPr>
                <w:rFonts w:eastAsia="MS Mincho"/>
              </w:rPr>
              <w:t>альтернатива (логическое ИЛИ)</w:t>
            </w:r>
          </w:p>
        </w:tc>
      </w:tr>
    </w:tbl>
    <w:p w:rsidR="005F0629" w:rsidRDefault="005F0629">
      <w:pPr>
        <w:pStyle w:val="14"/>
        <w:jc w:val="center"/>
        <w:rPr>
          <w:rFonts w:ascii="Times New Roman" w:eastAsia="MS Mincho" w:hAnsi="Times New Roman" w:cs="Times New Roman"/>
          <w:sz w:val="24"/>
        </w:rPr>
      </w:pPr>
    </w:p>
    <w:p w:rsidR="005F0629" w:rsidRDefault="005F0629" w:rsidP="00F10509">
      <w:pPr>
        <w:pStyle w:val="LAB40"/>
        <w:rPr>
          <w:rFonts w:eastAsia="MS Mincho"/>
        </w:rPr>
      </w:pPr>
      <w:r>
        <w:rPr>
          <w:rFonts w:eastAsia="MS Mincho"/>
        </w:rPr>
        <w:t>Примеры фильтров захвата</w:t>
      </w:r>
    </w:p>
    <w:p w:rsidR="00832C33" w:rsidRPr="00832C33" w:rsidRDefault="00832C33">
      <w:pPr>
        <w:pStyle w:val="LAB0"/>
        <w:rPr>
          <w:rFonts w:eastAsia="MS Mincho"/>
        </w:rPr>
      </w:pPr>
      <w:r>
        <w:rPr>
          <w:rFonts w:eastAsia="MS Mincho"/>
        </w:rPr>
        <w:t>Ниже рассмотрены некоторые примеры построения фильтров захвата.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 xml:space="preserve">Захват всех пакетов на сетевом интерфейсе хоста </w:t>
      </w:r>
      <w:r w:rsidR="008D2A7B" w:rsidRPr="008D2A7B">
        <w:rPr>
          <w:rFonts w:eastAsia="MS Mincho"/>
        </w:rPr>
        <w:t>192.168.1.2</w:t>
      </w:r>
      <w:r>
        <w:rPr>
          <w:rFonts w:eastAsia="MS Mincho"/>
        </w:rPr>
        <w:t>:</w:t>
      </w:r>
    </w:p>
    <w:p w:rsidR="005F0629" w:rsidRPr="00380E48" w:rsidRDefault="005F0629">
      <w:pPr>
        <w:pStyle w:val="LAB0"/>
        <w:rPr>
          <w:rFonts w:eastAsia="MS Mincho"/>
        </w:rPr>
      </w:pPr>
      <w:r>
        <w:rPr>
          <w:rFonts w:eastAsia="MS Mincho"/>
          <w:lang w:val="en-US"/>
        </w:rPr>
        <w:t>host</w:t>
      </w:r>
      <w:r>
        <w:rPr>
          <w:rFonts w:eastAsia="MS Mincho"/>
        </w:rPr>
        <w:t xml:space="preserve"> </w:t>
      </w:r>
      <w:r w:rsidR="008D2A7B" w:rsidRPr="008D2A7B">
        <w:rPr>
          <w:rFonts w:eastAsia="MS Mincho"/>
        </w:rPr>
        <w:t>192.168.1.2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 xml:space="preserve">Захват трафика между хостом </w:t>
      </w:r>
      <w:r w:rsidR="00117484">
        <w:rPr>
          <w:rFonts w:ascii="Times New Roman" w:eastAsia="MS Mincho" w:hAnsi="Times New Roman"/>
          <w:lang w:val="en-US"/>
        </w:rPr>
        <w:t>host</w:t>
      </w:r>
      <w:r w:rsidR="00117484">
        <w:rPr>
          <w:rFonts w:ascii="Times New Roman" w:eastAsia="MS Mincho" w:hAnsi="Times New Roman"/>
        </w:rPr>
        <w:t>1</w:t>
      </w:r>
      <w:r>
        <w:rPr>
          <w:rFonts w:eastAsia="MS Mincho"/>
        </w:rPr>
        <w:t xml:space="preserve"> И хостами </w:t>
      </w:r>
      <w:r w:rsidR="00117484">
        <w:rPr>
          <w:rFonts w:ascii="Times New Roman" w:eastAsia="MS Mincho" w:hAnsi="Times New Roman"/>
          <w:lang w:val="en-US"/>
        </w:rPr>
        <w:t>host</w:t>
      </w:r>
      <w:r w:rsidR="00117484" w:rsidRPr="00117484">
        <w:rPr>
          <w:rFonts w:ascii="Times New Roman" w:eastAsia="MS Mincho" w:hAnsi="Times New Roman"/>
        </w:rPr>
        <w:t>2</w:t>
      </w:r>
      <w:r>
        <w:rPr>
          <w:rFonts w:eastAsia="MS Mincho"/>
        </w:rPr>
        <w:t xml:space="preserve"> ИЛИ </w:t>
      </w:r>
      <w:r w:rsidR="00117484">
        <w:rPr>
          <w:rFonts w:ascii="Times New Roman" w:eastAsia="MS Mincho" w:hAnsi="Times New Roman"/>
          <w:lang w:val="en-US"/>
        </w:rPr>
        <w:t>host</w:t>
      </w:r>
      <w:r w:rsidR="00117484" w:rsidRPr="00117484">
        <w:rPr>
          <w:rFonts w:ascii="Times New Roman" w:eastAsia="MS Mincho" w:hAnsi="Times New Roman"/>
        </w:rPr>
        <w:t>3</w:t>
      </w:r>
      <w:r>
        <w:rPr>
          <w:rFonts w:eastAsia="MS Mincho"/>
        </w:rPr>
        <w:t>:</w:t>
      </w:r>
    </w:p>
    <w:p w:rsidR="005F0629" w:rsidRPr="00117484" w:rsidRDefault="005F0629">
      <w:pPr>
        <w:pStyle w:val="LAB0"/>
        <w:rPr>
          <w:rFonts w:eastAsia="MS Mincho"/>
          <w:lang w:val="en-US"/>
        </w:rPr>
      </w:pPr>
      <w:r>
        <w:rPr>
          <w:rFonts w:eastAsia="MS Mincho"/>
          <w:lang w:val="en-US"/>
        </w:rPr>
        <w:t>host</w:t>
      </w:r>
      <w:r w:rsidRPr="00117484">
        <w:rPr>
          <w:rFonts w:eastAsia="MS Mincho"/>
          <w:lang w:val="en-US"/>
        </w:rPr>
        <w:t xml:space="preserve"> </w:t>
      </w:r>
      <w:r w:rsidR="00117484">
        <w:rPr>
          <w:rFonts w:eastAsia="MS Mincho"/>
          <w:lang w:val="en-US"/>
        </w:rPr>
        <w:t>host1</w:t>
      </w:r>
      <w:r w:rsidRPr="00117484">
        <w:rPr>
          <w:rFonts w:eastAsia="MS Mincho"/>
          <w:lang w:val="en-US"/>
        </w:rPr>
        <w:t xml:space="preserve"> </w:t>
      </w:r>
      <w:r>
        <w:rPr>
          <w:rFonts w:eastAsia="MS Mincho"/>
          <w:lang w:val="en-US"/>
        </w:rPr>
        <w:t>and</w:t>
      </w:r>
      <w:r w:rsidRPr="00117484">
        <w:rPr>
          <w:rFonts w:eastAsia="MS Mincho"/>
          <w:lang w:val="en-US"/>
        </w:rPr>
        <w:t xml:space="preserve"> (</w:t>
      </w:r>
      <w:r w:rsidR="00117484">
        <w:rPr>
          <w:rFonts w:eastAsia="MS Mincho"/>
          <w:lang w:val="en-US"/>
        </w:rPr>
        <w:t>host2</w:t>
      </w:r>
      <w:r w:rsidRPr="00117484">
        <w:rPr>
          <w:rFonts w:eastAsia="MS Mincho"/>
          <w:lang w:val="en-US"/>
        </w:rPr>
        <w:t xml:space="preserve"> </w:t>
      </w:r>
      <w:r>
        <w:rPr>
          <w:rFonts w:eastAsia="MS Mincho"/>
          <w:lang w:val="en-US"/>
        </w:rPr>
        <w:t>or</w:t>
      </w:r>
      <w:r w:rsidRPr="00117484">
        <w:rPr>
          <w:rFonts w:eastAsia="MS Mincho"/>
          <w:lang w:val="en-US"/>
        </w:rPr>
        <w:t xml:space="preserve"> </w:t>
      </w:r>
      <w:r w:rsidR="00117484">
        <w:rPr>
          <w:rFonts w:eastAsia="MS Mincho"/>
          <w:lang w:val="en-US"/>
        </w:rPr>
        <w:t>host3</w:t>
      </w:r>
      <w:r w:rsidRPr="00117484">
        <w:rPr>
          <w:rFonts w:eastAsia="MS Mincho"/>
          <w:lang w:val="en-US"/>
        </w:rPr>
        <w:t>)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 xml:space="preserve">Захват всех </w:t>
      </w:r>
      <w:r>
        <w:rPr>
          <w:rFonts w:eastAsia="MS Mincho"/>
          <w:lang w:val="en-US"/>
        </w:rPr>
        <w:t>IP</w:t>
      </w:r>
      <w:r>
        <w:rPr>
          <w:rFonts w:eastAsia="MS Mincho"/>
        </w:rPr>
        <w:t xml:space="preserve">-пакетов между хостом </w:t>
      </w:r>
      <w:r w:rsidR="00117484">
        <w:rPr>
          <w:rFonts w:ascii="Times New Roman" w:eastAsia="MS Mincho" w:hAnsi="Times New Roman"/>
          <w:lang w:val="en-US"/>
        </w:rPr>
        <w:t>host</w:t>
      </w:r>
      <w:r w:rsidR="00117484">
        <w:rPr>
          <w:rFonts w:ascii="Times New Roman" w:eastAsia="MS Mincho" w:hAnsi="Times New Roman"/>
        </w:rPr>
        <w:t>1</w:t>
      </w:r>
      <w:r>
        <w:rPr>
          <w:rFonts w:eastAsia="MS Mincho"/>
        </w:rPr>
        <w:t xml:space="preserve"> и каждым хостом за исключением </w:t>
      </w:r>
      <w:r w:rsidR="00117484">
        <w:rPr>
          <w:rFonts w:ascii="Times New Roman" w:eastAsia="MS Mincho" w:hAnsi="Times New Roman"/>
          <w:lang w:val="en-US"/>
        </w:rPr>
        <w:t>hostX</w:t>
      </w:r>
      <w:r>
        <w:rPr>
          <w:rFonts w:eastAsia="MS Mincho"/>
        </w:rPr>
        <w:t>:</w:t>
      </w:r>
    </w:p>
    <w:p w:rsidR="005F0629" w:rsidRPr="00117484" w:rsidRDefault="005F0629">
      <w:pPr>
        <w:pStyle w:val="LAB0"/>
        <w:rPr>
          <w:rFonts w:eastAsia="MS Mincho"/>
          <w:lang w:val="en-US"/>
        </w:rPr>
      </w:pPr>
      <w:r>
        <w:rPr>
          <w:rFonts w:eastAsia="MS Mincho"/>
          <w:lang w:val="en-US"/>
        </w:rPr>
        <w:t xml:space="preserve">ip host </w:t>
      </w:r>
      <w:r w:rsidR="00117484">
        <w:rPr>
          <w:rFonts w:eastAsia="MS Mincho"/>
          <w:lang w:val="en-US"/>
        </w:rPr>
        <w:t>host</w:t>
      </w:r>
      <w:r w:rsidR="00117484" w:rsidRPr="00117484">
        <w:rPr>
          <w:rFonts w:eastAsia="MS Mincho"/>
          <w:lang w:val="en-US"/>
        </w:rPr>
        <w:t>1</w:t>
      </w:r>
      <w:r>
        <w:rPr>
          <w:rFonts w:eastAsia="MS Mincho"/>
          <w:lang w:val="en-US"/>
        </w:rPr>
        <w:t xml:space="preserve"> and not </w:t>
      </w:r>
      <w:r w:rsidR="00117484">
        <w:rPr>
          <w:rFonts w:eastAsia="MS Mincho"/>
          <w:lang w:val="en-US"/>
        </w:rPr>
        <w:t>hostX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>Захват пакетов ни сгенерированных ни адресованных локальными хостами:</w:t>
      </w:r>
    </w:p>
    <w:p w:rsidR="005F0629" w:rsidRPr="00380E48" w:rsidRDefault="005F0629">
      <w:pPr>
        <w:pStyle w:val="LAB0"/>
        <w:rPr>
          <w:rFonts w:eastAsia="MS Mincho"/>
        </w:rPr>
      </w:pPr>
      <w:r>
        <w:rPr>
          <w:rFonts w:eastAsia="MS Mincho"/>
          <w:lang w:val="en-US"/>
        </w:rPr>
        <w:t>ip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and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not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net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localnet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 xml:space="preserve">Захват </w:t>
      </w:r>
      <w:r>
        <w:rPr>
          <w:rFonts w:eastAsia="MS Mincho"/>
          <w:lang w:val="en-US"/>
        </w:rPr>
        <w:t>IP</w:t>
      </w:r>
      <w:r>
        <w:rPr>
          <w:rFonts w:eastAsia="MS Mincho"/>
        </w:rPr>
        <w:t xml:space="preserve">-пакетов размером больше чем 576 байт, проходящих через </w:t>
      </w:r>
      <w:r w:rsidR="005507FF">
        <w:rPr>
          <w:rFonts w:eastAsia="MS Mincho"/>
        </w:rPr>
        <w:t>шлюз</w:t>
      </w:r>
      <w:r>
        <w:rPr>
          <w:rFonts w:eastAsia="MS Mincho"/>
        </w:rPr>
        <w:t xml:space="preserve"> </w:t>
      </w:r>
      <w:r>
        <w:rPr>
          <w:rFonts w:eastAsia="MS Mincho"/>
          <w:lang w:val="en-US"/>
        </w:rPr>
        <w:t>snup</w:t>
      </w:r>
      <w:r>
        <w:rPr>
          <w:rFonts w:eastAsia="MS Mincho"/>
        </w:rPr>
        <w:t xml:space="preserve">: </w:t>
      </w:r>
    </w:p>
    <w:p w:rsidR="005F0629" w:rsidRPr="00380E48" w:rsidRDefault="005F0629">
      <w:pPr>
        <w:pStyle w:val="LAB0"/>
        <w:rPr>
          <w:rFonts w:eastAsia="MS Mincho"/>
        </w:rPr>
      </w:pPr>
      <w:r>
        <w:rPr>
          <w:rFonts w:eastAsia="MS Mincho"/>
          <w:lang w:val="en-US"/>
        </w:rPr>
        <w:t>gateway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snup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and</w:t>
      </w:r>
      <w:r w:rsidRPr="00380E48">
        <w:rPr>
          <w:rFonts w:eastAsia="MS Mincho"/>
        </w:rPr>
        <w:t xml:space="preserve"> </w:t>
      </w:r>
      <w:r>
        <w:rPr>
          <w:rFonts w:eastAsia="MS Mincho"/>
          <w:lang w:val="en-US"/>
        </w:rPr>
        <w:t>ip</w:t>
      </w:r>
      <w:r w:rsidRPr="00380E48">
        <w:rPr>
          <w:rFonts w:eastAsia="MS Mincho"/>
        </w:rPr>
        <w:t>[2:2] &gt; 576</w:t>
      </w:r>
    </w:p>
    <w:p w:rsidR="005F0629" w:rsidRDefault="005F0629" w:rsidP="00832C33">
      <w:pPr>
        <w:pStyle w:val="LAB"/>
        <w:rPr>
          <w:rFonts w:eastAsia="MS Mincho"/>
        </w:rPr>
      </w:pPr>
      <w:r>
        <w:rPr>
          <w:rFonts w:eastAsia="MS Mincho"/>
        </w:rPr>
        <w:t xml:space="preserve">Захват всех </w:t>
      </w:r>
      <w:r>
        <w:rPr>
          <w:rFonts w:eastAsia="MS Mincho"/>
          <w:lang w:val="en-US"/>
        </w:rPr>
        <w:t>ICMP</w:t>
      </w:r>
      <w:r>
        <w:rPr>
          <w:rFonts w:eastAsia="MS Mincho"/>
        </w:rPr>
        <w:t xml:space="preserve"> пакетов, за исключением пакетов </w:t>
      </w:r>
      <w:r>
        <w:rPr>
          <w:rFonts w:eastAsia="MS Mincho"/>
          <w:lang w:val="en-US"/>
        </w:rPr>
        <w:t>ping</w:t>
      </w:r>
      <w:r>
        <w:rPr>
          <w:rFonts w:eastAsia="MS Mincho"/>
        </w:rPr>
        <w:t xml:space="preserve">: </w:t>
      </w:r>
    </w:p>
    <w:p w:rsidR="005F0629" w:rsidRDefault="005F0629">
      <w:pPr>
        <w:pStyle w:val="LAB0"/>
        <w:rPr>
          <w:rFonts w:eastAsia="MS Mincho"/>
        </w:rPr>
      </w:pPr>
      <w:r>
        <w:rPr>
          <w:rFonts w:eastAsia="MS Mincho"/>
          <w:lang w:val="en-US"/>
        </w:rPr>
        <w:t>icmp</w:t>
      </w:r>
      <w:r>
        <w:rPr>
          <w:rFonts w:eastAsia="MS Mincho"/>
        </w:rPr>
        <w:t xml:space="preserve">[0] != 8 </w:t>
      </w:r>
      <w:r>
        <w:rPr>
          <w:rFonts w:eastAsia="MS Mincho"/>
          <w:lang w:val="en-US"/>
        </w:rPr>
        <w:t>and</w:t>
      </w:r>
      <w:r>
        <w:rPr>
          <w:rFonts w:eastAsia="MS Mincho"/>
        </w:rPr>
        <w:t xml:space="preserve"> </w:t>
      </w:r>
      <w:r>
        <w:rPr>
          <w:rFonts w:eastAsia="MS Mincho"/>
          <w:lang w:val="en-US"/>
        </w:rPr>
        <w:t>icmp</w:t>
      </w:r>
      <w:r>
        <w:rPr>
          <w:rFonts w:eastAsia="MS Mincho"/>
        </w:rPr>
        <w:t>[0] != 0</w:t>
      </w:r>
    </w:p>
    <w:p w:rsidR="006A44BA" w:rsidRDefault="006A44BA">
      <w:pPr>
        <w:pStyle w:val="LAB0"/>
      </w:pPr>
    </w:p>
    <w:p w:rsidR="00FA5CFB" w:rsidRDefault="00FA5CFB" w:rsidP="00FA5CFB">
      <w:pPr>
        <w:pStyle w:val="LAB40"/>
      </w:pPr>
      <w:r>
        <w:t>Статисти</w:t>
      </w:r>
      <w:r w:rsidR="00C05082">
        <w:t>ческая обработка сетевого трафика</w:t>
      </w:r>
    </w:p>
    <w:p w:rsidR="00FA5CFB" w:rsidRDefault="00FA5CFB">
      <w:pPr>
        <w:pStyle w:val="LAB0"/>
      </w:pPr>
      <w:r>
        <w:t xml:space="preserve">Сниффер </w:t>
      </w:r>
      <w:r>
        <w:rPr>
          <w:lang w:val="en-US"/>
        </w:rPr>
        <w:t>Wireshark</w:t>
      </w:r>
      <w:r w:rsidRPr="00FA5CFB">
        <w:t xml:space="preserve"> </w:t>
      </w:r>
      <w:r>
        <w:t>позволяет выполнять различную статистическую обработку полученных данных. Все доступные операции находятся в меню «</w:t>
      </w:r>
      <w:r>
        <w:rPr>
          <w:lang w:val="en-US"/>
        </w:rPr>
        <w:t>Statistics</w:t>
      </w:r>
      <w:r>
        <w:t>»</w:t>
      </w:r>
      <w:r w:rsidR="002F7D00">
        <w:t>.</w:t>
      </w:r>
    </w:p>
    <w:p w:rsidR="002F7D00" w:rsidRPr="002F7D00" w:rsidRDefault="002F7D00" w:rsidP="002F7D00">
      <w:pPr>
        <w:pStyle w:val="LAB0"/>
      </w:pPr>
      <w:r>
        <w:t>Общая статистика – количество полученных</w:t>
      </w:r>
      <w:r w:rsidRPr="002F7D00">
        <w:t>/</w:t>
      </w:r>
      <w:r>
        <w:t>переданных пакетов, средняя скорость передачи и т.д. доступны через пункт «</w:t>
      </w:r>
      <w:r>
        <w:rPr>
          <w:lang w:val="en-US"/>
        </w:rPr>
        <w:t>Statistics</w:t>
      </w:r>
      <w:r w:rsidRPr="002F7D00">
        <w:t>-&gt;</w:t>
      </w:r>
      <w:r>
        <w:rPr>
          <w:lang w:val="en-US"/>
        </w:rPr>
        <w:t>Summary</w:t>
      </w:r>
      <w:r>
        <w:t>»</w:t>
      </w:r>
      <w:r w:rsidRPr="002F7D00">
        <w:t>.</w:t>
      </w:r>
    </w:p>
    <w:p w:rsidR="002F7D00" w:rsidRPr="00CF420B" w:rsidRDefault="002F7D00" w:rsidP="002F7D00">
      <w:pPr>
        <w:pStyle w:val="LAB0"/>
      </w:pPr>
      <w:r>
        <w:t xml:space="preserve">Получить информацию по </w:t>
      </w:r>
      <w:r w:rsidR="00A7153D">
        <w:t>статистике обработанных протоколов в полученных пакетах можно через пункт «</w:t>
      </w:r>
      <w:r w:rsidR="00A7153D">
        <w:rPr>
          <w:lang w:val="en-US"/>
        </w:rPr>
        <w:t>Statistics</w:t>
      </w:r>
      <w:r w:rsidR="00A7153D" w:rsidRPr="002F7D00">
        <w:t>-&gt;</w:t>
      </w:r>
      <w:r w:rsidR="00A7153D">
        <w:rPr>
          <w:lang w:val="en-US"/>
        </w:rPr>
        <w:t>Protocol</w:t>
      </w:r>
      <w:r w:rsidR="00A7153D" w:rsidRPr="00A7153D">
        <w:t xml:space="preserve"> </w:t>
      </w:r>
      <w:r w:rsidR="00A7153D">
        <w:rPr>
          <w:lang w:val="en-US"/>
        </w:rPr>
        <w:t>Hierarchy</w:t>
      </w:r>
      <w:r w:rsidR="00A7153D">
        <w:t>»</w:t>
      </w:r>
      <w:r w:rsidR="00CF420B" w:rsidRPr="00CF420B">
        <w:t>.</w:t>
      </w:r>
    </w:p>
    <w:p w:rsidR="00CF420B" w:rsidRDefault="00CF420B" w:rsidP="002F7D00">
      <w:pPr>
        <w:pStyle w:val="LAB0"/>
        <w:rPr>
          <w:lang w:val="en-US"/>
        </w:rPr>
      </w:pPr>
      <w:r>
        <w:t xml:space="preserve">Статистику по типу </w:t>
      </w:r>
      <w:r>
        <w:rPr>
          <w:lang w:val="en-US"/>
        </w:rPr>
        <w:t>ip</w:t>
      </w:r>
      <w:r w:rsidRPr="00CF420B">
        <w:t>-</w:t>
      </w:r>
      <w:r>
        <w:t>пакетов, их размеру и порту назначения можно получить выбрав подпункты меню «</w:t>
      </w:r>
      <w:r>
        <w:rPr>
          <w:lang w:val="en-US"/>
        </w:rPr>
        <w:t>IP-address…</w:t>
      </w:r>
      <w:r>
        <w:t>»</w:t>
      </w:r>
      <w:r>
        <w:rPr>
          <w:lang w:val="en-US"/>
        </w:rPr>
        <w:t xml:space="preserve">, </w:t>
      </w:r>
      <w:r>
        <w:t>«</w:t>
      </w:r>
      <w:r w:rsidR="009411B5">
        <w:rPr>
          <w:lang w:val="en-US"/>
        </w:rPr>
        <w:t>Packet length</w:t>
      </w:r>
      <w:r>
        <w:t>»</w:t>
      </w:r>
      <w:r>
        <w:rPr>
          <w:lang w:val="en-US"/>
        </w:rPr>
        <w:t xml:space="preserve"> </w:t>
      </w:r>
      <w:r>
        <w:t>и «</w:t>
      </w:r>
      <w:r w:rsidR="009411B5">
        <w:rPr>
          <w:lang w:val="en-US"/>
        </w:rPr>
        <w:t>Port type</w:t>
      </w:r>
      <w:r>
        <w:t>» соответственно.</w:t>
      </w:r>
    </w:p>
    <w:p w:rsidR="002B5072" w:rsidRPr="00281FDE" w:rsidRDefault="002B5072" w:rsidP="002F7D00">
      <w:pPr>
        <w:pStyle w:val="LAB0"/>
      </w:pPr>
      <w:r w:rsidRPr="002B5072">
        <w:t xml:space="preserve">Одной из наиболее интересных возможностей является </w:t>
      </w:r>
      <w:r w:rsidR="00264B62" w:rsidRPr="002B5072">
        <w:t>генерация</w:t>
      </w:r>
      <w:r w:rsidRPr="002B5072">
        <w:t xml:space="preserve"> диаграммы взаимодействия между </w:t>
      </w:r>
      <w:r>
        <w:t>у</w:t>
      </w:r>
      <w:r w:rsidRPr="002B5072">
        <w:t>злами</w:t>
      </w:r>
      <w:r>
        <w:t>, которая доступна пунктом меню «</w:t>
      </w:r>
      <w:r>
        <w:rPr>
          <w:lang w:val="en-US"/>
        </w:rPr>
        <w:t>Flow</w:t>
      </w:r>
      <w:r w:rsidRPr="002B5072">
        <w:t xml:space="preserve"> </w:t>
      </w:r>
      <w:r>
        <w:rPr>
          <w:lang w:val="en-US"/>
        </w:rPr>
        <w:t>Graph</w:t>
      </w:r>
      <w:r>
        <w:t xml:space="preserve">…» </w:t>
      </w:r>
      <w:r w:rsidR="00264B62" w:rsidRPr="00264B62">
        <w:t xml:space="preserve">. </w:t>
      </w:r>
      <w:r w:rsidR="00264B62">
        <w:t>В результате можно наблюдать в достаточно наглядной форме процесс взаимодействия на уровне протоколов. Наприме</w:t>
      </w:r>
      <w:r w:rsidR="00005B45">
        <w:t>р</w:t>
      </w:r>
      <w:r w:rsidR="00264B62">
        <w:t>,</w:t>
      </w:r>
      <w:r w:rsidR="00264B62" w:rsidRPr="00264B62">
        <w:t xml:space="preserve"> </w:t>
      </w:r>
      <w:r w:rsidR="00005B45">
        <w:t xml:space="preserve">на рис. </w:t>
      </w:r>
      <w:r w:rsidR="00281FDE">
        <w:t xml:space="preserve">7 приведена диаграмма взаимодействия при получении узлом </w:t>
      </w:r>
      <w:r w:rsidR="00281FDE">
        <w:rPr>
          <w:lang w:val="en-US"/>
        </w:rPr>
        <w:t>win</w:t>
      </w:r>
      <w:r w:rsidR="00281FDE" w:rsidRPr="00281FDE">
        <w:t xml:space="preserve">2003 </w:t>
      </w:r>
      <w:r w:rsidR="00281FDE">
        <w:t xml:space="preserve">статической </w:t>
      </w:r>
      <w:r w:rsidR="00281FDE">
        <w:rPr>
          <w:lang w:val="en-US"/>
        </w:rPr>
        <w:t>web</w:t>
      </w:r>
      <w:r w:rsidR="00281FDE">
        <w:t xml:space="preserve">-странички с сервера </w:t>
      </w:r>
      <w:r w:rsidR="00281FDE">
        <w:rPr>
          <w:lang w:val="en-US"/>
        </w:rPr>
        <w:t>http</w:t>
      </w:r>
      <w:r w:rsidR="00281FDE" w:rsidRPr="00281FDE">
        <w:t>://</w:t>
      </w:r>
      <w:r w:rsidR="00281FDE">
        <w:rPr>
          <w:lang w:val="en-US"/>
        </w:rPr>
        <w:t>linux</w:t>
      </w:r>
      <w:r w:rsidR="00281FDE" w:rsidRPr="00281FDE">
        <w:t>.</w:t>
      </w:r>
    </w:p>
    <w:p w:rsidR="00005B45" w:rsidRDefault="00BD378B" w:rsidP="002F7D00">
      <w:pPr>
        <w:pStyle w:val="LAB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98425</wp:posOffset>
                </wp:positionV>
                <wp:extent cx="6238875" cy="4912995"/>
                <wp:effectExtent l="0" t="0" r="3175" b="2540"/>
                <wp:wrapNone/>
                <wp:docPr id="8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38875" cy="4912995"/>
                          <a:chOff x="1495" y="4924"/>
                          <a:chExt cx="9825" cy="7737"/>
                        </a:xfrm>
                      </wpg:grpSpPr>
                      <pic:pic xmlns:pic="http://schemas.openxmlformats.org/drawingml/2006/picture">
                        <pic:nvPicPr>
                          <pic:cNvPr id="9" name="Picture 47" descr="Flow grap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5" y="4924"/>
                            <a:ext cx="9825" cy="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2323" y="11962"/>
                            <a:ext cx="7939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05B45" w:rsidRDefault="00005B45" w:rsidP="00005B45">
                              <w:pPr>
                                <w:jc w:val="center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Рис. 7.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Диаграмма взаимодействия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" o:spid="_x0000_s1044" style="position:absolute;left:0;text-align:left;margin-left:1.6pt;margin-top:7.75pt;width:491.25pt;height:386.85pt;z-index:251659776" coordorigin="1495,4924" coordsize="9825,77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">
                <v:shape id="Picture 47" o:spid="_x0000_s1045" type="#_x0000_t75" alt="Flow graph" style="position:absolute;left:1495;top:4924;width:9825;height:6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jVSIPDAAAA2gAAAA8AAABkcnMvZG93bnJldi54bWxEj92KwjAUhO8F3yEcwTtNVVjcaioiCILu&#10;ymrB20Nz+oPNSWmiVp9+s7Dg5TAz3zDLVWdqcafWVZYVTMYRCOLM6ooLBel5O5qDcB5ZY22ZFDzJ&#10;wSrp95YYa/vgH7qffCEChF2MCkrvm1hKl5Vk0I1tQxy83LYGfZBtIXWLjwA3tZxG0Yc0WHFYKLGh&#10;TUnZ9XQzCvLL67qZVN+zKE0v+6P8yvZzd1BqOOjWCxCeOv8O/7d3WsEn/F0JN0A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NVIg8MAAADaAAAADwAAAAAAAAAAAAAAAACf&#10;AgAAZHJzL2Rvd25yZXYueG1sUEsFBgAAAAAEAAQA9wAAAI8DAAAAAA==&#10;">
                  <v:imagedata r:id="rId24" o:title="Flow graph"/>
                </v:shape>
                <v:shape id="Text Box 49" o:spid="_x0000_s1046" type="#_x0000_t202" style="position:absolute;left:2323;top:11962;width:7939;height: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StJMMA&#10;AADbAAAADwAAAGRycy9kb3ducmV2LnhtbESPzYrCQBCE78K+w9DCXkQn7kGX6CiyIIjowZ8H6M20&#10;mWCmJ2TGmH377YPgrZuqrvp6ue59rTpqYxXYwHSSgSIugq24NHC9bMffoGJCtlgHJgN/FGG9+hgs&#10;MbfhySfqzqlUEsIxRwMupSbXOhaOPMZJaIhFu4XWY5K1LbVt8SnhvtZfWTbTHiuWBocN/Tgq7ueH&#10;NzByTXY83Ha/Wzsr3H0fce67vTGfw36zAJWoT2/z63pnBV/o5RcZ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DStJMMAAADbAAAADwAAAAAAAAAAAAAAAACYAgAAZHJzL2Rv&#10;d25yZXYueG1sUEsFBgAAAAAEAAQA9QAAAIgDAAAAAA==&#10;" filled="f" stroked="f">
                  <v:stroke joinstyle="round"/>
                  <v:textbox>
                    <w:txbxContent>
                      <w:p w:rsidR="00005B45" w:rsidRDefault="00005B45" w:rsidP="00005B45">
                        <w:pPr>
                          <w:jc w:val="center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Рис. 7.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Диаграмма взаимодействия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005B45" w:rsidRDefault="00005B45" w:rsidP="002F7D00">
      <w:pPr>
        <w:pStyle w:val="LAB0"/>
      </w:pPr>
    </w:p>
    <w:p w:rsidR="002F7D00" w:rsidRPr="00B47564" w:rsidRDefault="002F7D00" w:rsidP="002F7D00">
      <w:pPr>
        <w:pStyle w:val="LAB0"/>
      </w:pPr>
    </w:p>
    <w:p w:rsidR="006A44BA" w:rsidRPr="00FA5CFB" w:rsidRDefault="006A44BA">
      <w:pPr>
        <w:pStyle w:val="LAB0"/>
      </w:pPr>
    </w:p>
    <w:p w:rsidR="00B1154C" w:rsidRDefault="00B1154C" w:rsidP="006A44BA">
      <w:pPr>
        <w:pStyle w:val="LAB0"/>
        <w:rPr>
          <w:highlight w:val="yellow"/>
          <w:lang w:val="en-US"/>
        </w:rPr>
      </w:pPr>
    </w:p>
    <w:p w:rsidR="006A44BA" w:rsidRPr="006A44BA" w:rsidRDefault="006A44BA" w:rsidP="00B1154C">
      <w:pPr>
        <w:pStyle w:val="LAB40"/>
      </w:pPr>
      <w:r w:rsidRPr="00B1154C">
        <w:t>Заключение</w:t>
      </w:r>
    </w:p>
    <w:p w:rsidR="007C7AB6" w:rsidRDefault="006A44BA" w:rsidP="006A44BA">
      <w:pPr>
        <w:pStyle w:val="LAB0"/>
      </w:pPr>
      <w:r>
        <w:t xml:space="preserve">Программы-снифферы – это незаменимый инструмент для изучения того, что происходит в сети. Если знать, что в действительности посылается или принимается «по проводам», то трудные, на первый взгляд, ошибки удается легко найти и исправить. Сниффер представляет собой также важный инструмент для исследований динамики сети, а равно средство обучения. </w:t>
      </w:r>
    </w:p>
    <w:p w:rsidR="007C7AB6" w:rsidRPr="007C7AB6" w:rsidRDefault="007C7AB6" w:rsidP="007C7AB6">
      <w:pPr>
        <w:pStyle w:val="LAB30"/>
      </w:pPr>
      <w:r w:rsidRPr="007C7AB6">
        <w:rPr>
          <w:rStyle w:val="LAB31"/>
        </w:rPr>
        <w:t xml:space="preserve">Пример </w:t>
      </w:r>
      <w:r w:rsidR="00815B13">
        <w:rPr>
          <w:rStyle w:val="LAB31"/>
        </w:rPr>
        <w:t xml:space="preserve">исследования </w:t>
      </w:r>
      <w:r w:rsidRPr="007C7AB6">
        <w:rPr>
          <w:rStyle w:val="LAB31"/>
        </w:rPr>
        <w:t>протокол</w:t>
      </w:r>
      <w:r w:rsidR="00815B13">
        <w:rPr>
          <w:rStyle w:val="LAB31"/>
        </w:rPr>
        <w:t>а</w:t>
      </w:r>
      <w:r w:rsidRPr="007C7AB6">
        <w:rPr>
          <w:rStyle w:val="LAB31"/>
        </w:rPr>
        <w:t xml:space="preserve"> </w:t>
      </w:r>
      <w:r w:rsidRPr="007C7AB6">
        <w:rPr>
          <w:rStyle w:val="LAB31"/>
        </w:rPr>
        <w:br/>
      </w:r>
      <w:r w:rsidR="00815B13">
        <w:rPr>
          <w:rStyle w:val="LAB31"/>
        </w:rPr>
        <w:t xml:space="preserve">с использованием </w:t>
      </w:r>
      <w:r w:rsidRPr="007C7AB6">
        <w:rPr>
          <w:rStyle w:val="LAB31"/>
        </w:rPr>
        <w:t>сниффера</w:t>
      </w:r>
    </w:p>
    <w:p w:rsidR="007C7AB6" w:rsidRPr="007C7AB6" w:rsidRDefault="007C7AB6" w:rsidP="006A44BA">
      <w:pPr>
        <w:pStyle w:val="LAB0"/>
      </w:pPr>
      <w:r>
        <w:t xml:space="preserve">В качестве примера исследования некоторого протокола с использованием сниффера рассмотрим протокол </w:t>
      </w:r>
      <w:r>
        <w:rPr>
          <w:lang w:val="en-US"/>
        </w:rPr>
        <w:t>ARP</w:t>
      </w:r>
      <w:r w:rsidRPr="007C7AB6">
        <w:t>.</w:t>
      </w:r>
    </w:p>
    <w:p w:rsidR="007C7AB6" w:rsidRPr="007C7AB6" w:rsidRDefault="007C7AB6" w:rsidP="007C7AB6">
      <w:pPr>
        <w:pStyle w:val="LAB40"/>
        <w:rPr>
          <w:lang w:val="en-US"/>
        </w:rPr>
      </w:pPr>
      <w:r w:rsidRPr="007C7AB6">
        <w:t xml:space="preserve">Протокол </w:t>
      </w:r>
      <w:r w:rsidRPr="007C7AB6">
        <w:rPr>
          <w:lang w:val="en-US"/>
        </w:rPr>
        <w:t>ARP</w:t>
      </w:r>
    </w:p>
    <w:p w:rsidR="00BE5794" w:rsidRPr="00655325" w:rsidRDefault="00BE5794" w:rsidP="00BE5794">
      <w:pPr>
        <w:pStyle w:val="LAB0"/>
      </w:pPr>
      <w:r w:rsidRPr="00BE5794">
        <w:rPr>
          <w:lang w:val="en-US"/>
        </w:rPr>
        <w:t>ARP</w:t>
      </w:r>
      <w:r w:rsidRPr="00655325">
        <w:t xml:space="preserve"> (англ. </w:t>
      </w:r>
      <w:r w:rsidRPr="00BE5794">
        <w:rPr>
          <w:lang w:val="en-US"/>
        </w:rPr>
        <w:t>Address</w:t>
      </w:r>
      <w:r w:rsidRPr="00655325">
        <w:t xml:space="preserve"> </w:t>
      </w:r>
      <w:r w:rsidRPr="00BE5794">
        <w:rPr>
          <w:lang w:val="en-US"/>
        </w:rPr>
        <w:t>Resolution</w:t>
      </w:r>
      <w:r w:rsidRPr="00655325">
        <w:t xml:space="preserve"> </w:t>
      </w:r>
      <w:r w:rsidRPr="00BE5794">
        <w:rPr>
          <w:lang w:val="en-US"/>
        </w:rPr>
        <w:t>Protocol</w:t>
      </w:r>
      <w:r w:rsidRPr="00655325">
        <w:t xml:space="preserve"> — протокол разрешения адресов) — сетевой протокол, предназначенный для преобразования </w:t>
      </w:r>
      <w:r w:rsidRPr="00BE5794">
        <w:rPr>
          <w:lang w:val="en-US"/>
        </w:rPr>
        <w:t>IP</w:t>
      </w:r>
      <w:r w:rsidRPr="00655325">
        <w:t xml:space="preserve">-адресов (адресов сетевого уровня) в </w:t>
      </w:r>
      <w:r w:rsidRPr="00BE5794">
        <w:rPr>
          <w:lang w:val="en-US"/>
        </w:rPr>
        <w:t>MAC</w:t>
      </w:r>
      <w:r w:rsidRPr="00655325">
        <w:t xml:space="preserve">-адреса (адреса канального уровня) в сетях </w:t>
      </w:r>
      <w:r w:rsidRPr="00BE5794">
        <w:rPr>
          <w:lang w:val="en-US"/>
        </w:rPr>
        <w:t>TCP</w:t>
      </w:r>
      <w:r w:rsidRPr="00655325">
        <w:t>/</w:t>
      </w:r>
      <w:r w:rsidRPr="00BE5794">
        <w:rPr>
          <w:lang w:val="en-US"/>
        </w:rPr>
        <w:t>IP</w:t>
      </w:r>
      <w:r w:rsidRPr="00655325">
        <w:t xml:space="preserve">. Он определён в </w:t>
      </w:r>
      <w:r w:rsidRPr="0003532E">
        <w:rPr>
          <w:b/>
          <w:i/>
          <w:lang w:val="en-US"/>
        </w:rPr>
        <w:t>RFC</w:t>
      </w:r>
      <w:r w:rsidRPr="0003532E">
        <w:rPr>
          <w:b/>
          <w:i/>
        </w:rPr>
        <w:t xml:space="preserve"> 826</w:t>
      </w:r>
      <w:r w:rsidRPr="00655325">
        <w:t>.</w:t>
      </w:r>
    </w:p>
    <w:p w:rsidR="00BE5794" w:rsidRPr="00655325" w:rsidRDefault="007C7AB6" w:rsidP="00BE5794">
      <w:pPr>
        <w:pStyle w:val="LAB0"/>
      </w:pPr>
      <w:r>
        <w:t xml:space="preserve">Данный протокол </w:t>
      </w:r>
      <w:r w:rsidR="00BE5794" w:rsidRPr="00655325">
        <w:t xml:space="preserve">очень распространенный и чрезвычайно важный. Каждый узел сети имеет </w:t>
      </w:r>
      <w:r>
        <w:t xml:space="preserve">как минимум </w:t>
      </w:r>
      <w:r w:rsidR="00BE5794" w:rsidRPr="00655325">
        <w:t xml:space="preserve">два адреса, физический адрес и логический адрес. В сети </w:t>
      </w:r>
      <w:r w:rsidR="00BE5794" w:rsidRPr="00BE5794">
        <w:rPr>
          <w:lang w:val="en-US"/>
        </w:rPr>
        <w:t>Ethernet</w:t>
      </w:r>
      <w:r w:rsidR="00BE5794" w:rsidRPr="00655325">
        <w:t xml:space="preserve"> для идентификации источника и получателя информации используются оба адреса. Информация</w:t>
      </w:r>
      <w:r w:rsidR="00743448">
        <w:t>,</w:t>
      </w:r>
      <w:r w:rsidR="00BE5794" w:rsidRPr="00655325">
        <w:t xml:space="preserve"> пересылаемая от одного компьютера другому по сети</w:t>
      </w:r>
      <w:r w:rsidR="00743448">
        <w:t>,</w:t>
      </w:r>
      <w:r w:rsidR="00BE5794" w:rsidRPr="00655325">
        <w:t xml:space="preserve"> содержит в себе физический адрес отправителя, </w:t>
      </w:r>
      <w:r w:rsidR="00BE5794" w:rsidRPr="00BE5794">
        <w:rPr>
          <w:lang w:val="en-US"/>
        </w:rPr>
        <w:t>IP</w:t>
      </w:r>
      <w:r w:rsidR="00BE5794" w:rsidRPr="00655325">
        <w:t xml:space="preserve">-адрес отправителя, физический адрес получателя и </w:t>
      </w:r>
      <w:r w:rsidR="00BE5794" w:rsidRPr="00BE5794">
        <w:rPr>
          <w:lang w:val="en-US"/>
        </w:rPr>
        <w:t>IP</w:t>
      </w:r>
      <w:r w:rsidR="00BE5794" w:rsidRPr="00655325">
        <w:t xml:space="preserve">-адрес получателя. </w:t>
      </w:r>
      <w:r w:rsidR="00BE5794" w:rsidRPr="00BE5794">
        <w:rPr>
          <w:lang w:val="en-US"/>
        </w:rPr>
        <w:t>ARP</w:t>
      </w:r>
      <w:r w:rsidR="00BE5794" w:rsidRPr="00655325">
        <w:t xml:space="preserve">-протокол обеспечивает связь между этими двумя адресами. Существует четыре типа </w:t>
      </w:r>
      <w:r w:rsidR="00BE5794" w:rsidRPr="00BE5794">
        <w:rPr>
          <w:lang w:val="en-US"/>
        </w:rPr>
        <w:t>ARP</w:t>
      </w:r>
      <w:r w:rsidR="00BE5794" w:rsidRPr="00655325">
        <w:t xml:space="preserve">-сообщений: </w:t>
      </w:r>
      <w:r w:rsidR="00BE5794" w:rsidRPr="00BE5794">
        <w:rPr>
          <w:lang w:val="en-US"/>
        </w:rPr>
        <w:t>ARP</w:t>
      </w:r>
      <w:r w:rsidR="00BE5794" w:rsidRPr="00655325">
        <w:t>-запрос (</w:t>
      </w:r>
      <w:r w:rsidR="00BE5794" w:rsidRPr="00BE5794">
        <w:rPr>
          <w:lang w:val="en-US"/>
        </w:rPr>
        <w:t>ARP</w:t>
      </w:r>
      <w:r w:rsidR="00BE5794" w:rsidRPr="00655325">
        <w:t xml:space="preserve"> </w:t>
      </w:r>
      <w:r w:rsidR="00BE5794" w:rsidRPr="00BE5794">
        <w:rPr>
          <w:lang w:val="en-US"/>
        </w:rPr>
        <w:t>request</w:t>
      </w:r>
      <w:r w:rsidR="00BE5794" w:rsidRPr="00655325">
        <w:t xml:space="preserve">), </w:t>
      </w:r>
      <w:r w:rsidR="00BE5794" w:rsidRPr="00BE5794">
        <w:rPr>
          <w:lang w:val="en-US"/>
        </w:rPr>
        <w:t>ARP</w:t>
      </w:r>
      <w:r w:rsidR="00BE5794" w:rsidRPr="00655325">
        <w:t>-ответ (</w:t>
      </w:r>
      <w:r w:rsidR="00BE5794" w:rsidRPr="00BE5794">
        <w:rPr>
          <w:lang w:val="en-US"/>
        </w:rPr>
        <w:t>ARP</w:t>
      </w:r>
      <w:r w:rsidR="00BE5794" w:rsidRPr="00655325">
        <w:t xml:space="preserve"> </w:t>
      </w:r>
      <w:r w:rsidR="00BE5794" w:rsidRPr="00BE5794">
        <w:rPr>
          <w:lang w:val="en-US"/>
        </w:rPr>
        <w:t>reply</w:t>
      </w:r>
      <w:r w:rsidR="00BE5794" w:rsidRPr="00655325">
        <w:t xml:space="preserve">), </w:t>
      </w:r>
      <w:r w:rsidR="00BE5794" w:rsidRPr="00BE5794">
        <w:rPr>
          <w:lang w:val="en-US"/>
        </w:rPr>
        <w:t>RARP</w:t>
      </w:r>
      <w:r w:rsidR="00BE5794" w:rsidRPr="00655325">
        <w:t>-запрос (</w:t>
      </w:r>
      <w:r w:rsidR="00BE5794" w:rsidRPr="00BE5794">
        <w:rPr>
          <w:lang w:val="en-US"/>
        </w:rPr>
        <w:t>RARP</w:t>
      </w:r>
      <w:r w:rsidR="00BE5794" w:rsidRPr="00655325">
        <w:t>-</w:t>
      </w:r>
      <w:r w:rsidR="00BE5794" w:rsidRPr="00BE5794">
        <w:rPr>
          <w:lang w:val="en-US"/>
        </w:rPr>
        <w:t>request</w:t>
      </w:r>
      <w:r w:rsidR="00BE5794" w:rsidRPr="00655325">
        <w:t xml:space="preserve">) и </w:t>
      </w:r>
      <w:r w:rsidR="00BE5794" w:rsidRPr="00BE5794">
        <w:rPr>
          <w:lang w:val="en-US"/>
        </w:rPr>
        <w:t>RARP</w:t>
      </w:r>
      <w:r w:rsidR="00BE5794" w:rsidRPr="00655325">
        <w:t>-ответ (</w:t>
      </w:r>
      <w:r w:rsidR="00BE5794" w:rsidRPr="00BE5794">
        <w:rPr>
          <w:lang w:val="en-US"/>
        </w:rPr>
        <w:t>RARP</w:t>
      </w:r>
      <w:r w:rsidR="00BE5794" w:rsidRPr="00655325">
        <w:t>-</w:t>
      </w:r>
      <w:r w:rsidR="00BE5794" w:rsidRPr="00BE5794">
        <w:rPr>
          <w:lang w:val="en-US"/>
        </w:rPr>
        <w:t>reply</w:t>
      </w:r>
      <w:r w:rsidR="00BE5794" w:rsidRPr="00655325">
        <w:t xml:space="preserve">). Локальный хост при помощи </w:t>
      </w:r>
      <w:r w:rsidR="00BE5794" w:rsidRPr="00BE5794">
        <w:rPr>
          <w:lang w:val="en-US"/>
        </w:rPr>
        <w:t>ARP</w:t>
      </w:r>
      <w:r w:rsidR="00BE5794" w:rsidRPr="00655325">
        <w:t xml:space="preserve">-запроса запрашивает физический адрес хоста-получателя. Ответ (физический адрес хоста-получателя) приходит в виде </w:t>
      </w:r>
      <w:r w:rsidR="00BE5794" w:rsidRPr="00BE5794">
        <w:rPr>
          <w:lang w:val="en-US"/>
        </w:rPr>
        <w:t>ARP</w:t>
      </w:r>
      <w:r w:rsidR="00BE5794" w:rsidRPr="00655325">
        <w:t xml:space="preserve">-ответа. Хост-получатель, вместе с ответом, шлет также </w:t>
      </w:r>
      <w:r w:rsidR="00BE5794" w:rsidRPr="00BE5794">
        <w:rPr>
          <w:lang w:val="en-US"/>
        </w:rPr>
        <w:t>RARP</w:t>
      </w:r>
      <w:r w:rsidR="00BE5794" w:rsidRPr="00655325">
        <w:t xml:space="preserve">-запрос, адресованный отправителю, для того, чтобы проверить его </w:t>
      </w:r>
      <w:r w:rsidR="00BE5794" w:rsidRPr="00BE5794">
        <w:rPr>
          <w:lang w:val="en-US"/>
        </w:rPr>
        <w:t>IP</w:t>
      </w:r>
      <w:r w:rsidR="00BE5794" w:rsidRPr="00655325">
        <w:t xml:space="preserve"> адрес. После проверки </w:t>
      </w:r>
      <w:r w:rsidR="00BE5794" w:rsidRPr="00BE5794">
        <w:rPr>
          <w:lang w:val="en-US"/>
        </w:rPr>
        <w:t>IP</w:t>
      </w:r>
      <w:r w:rsidR="00BE5794" w:rsidRPr="00655325">
        <w:t xml:space="preserve"> адреса отправителя, начинается передача пакетов данных.</w:t>
      </w:r>
    </w:p>
    <w:p w:rsidR="00BE5794" w:rsidRDefault="00BE5794" w:rsidP="00BE5794">
      <w:pPr>
        <w:pStyle w:val="LAB0"/>
      </w:pPr>
      <w:r w:rsidRPr="00655325">
        <w:t xml:space="preserve">Перед тем, как создать подключение к какому-либо устройству в сети, </w:t>
      </w:r>
      <w:r w:rsidRPr="00BE5794">
        <w:rPr>
          <w:lang w:val="en-US"/>
        </w:rPr>
        <w:t>IP</w:t>
      </w:r>
      <w:r w:rsidRPr="00655325">
        <w:t xml:space="preserve">-протокол проверяет свой </w:t>
      </w:r>
      <w:r w:rsidRPr="00BE5794">
        <w:rPr>
          <w:lang w:val="en-US"/>
        </w:rPr>
        <w:t>ARP</w:t>
      </w:r>
      <w:r w:rsidRPr="00655325">
        <w:t xml:space="preserve">-кеш, чтобы выяснить, не зарегистрирована ли в нём уже нужная для подключения информация о хосте-получателе. Если такой записи в </w:t>
      </w:r>
      <w:r w:rsidRPr="00BE5794">
        <w:rPr>
          <w:lang w:val="en-US"/>
        </w:rPr>
        <w:t>ARP</w:t>
      </w:r>
      <w:r w:rsidRPr="00655325">
        <w:t xml:space="preserve">-кеше нет, то выполняется широковещательный </w:t>
      </w:r>
      <w:r w:rsidRPr="00BE5794">
        <w:rPr>
          <w:lang w:val="en-US"/>
        </w:rPr>
        <w:t>ARP</w:t>
      </w:r>
      <w:r w:rsidRPr="00655325">
        <w:t xml:space="preserve">-запрос. Этот запрос для устройств в сети имеет следующий смысл: </w:t>
      </w:r>
      <w:r w:rsidR="007F7A9F">
        <w:t>«</w:t>
      </w:r>
      <w:r w:rsidRPr="00655325">
        <w:t xml:space="preserve">Кто-нибудь знает физический адрес устройства, обладающего следующим </w:t>
      </w:r>
      <w:r w:rsidRPr="00BE5794">
        <w:rPr>
          <w:lang w:val="en-US"/>
        </w:rPr>
        <w:t>IP</w:t>
      </w:r>
      <w:r w:rsidRPr="00655325">
        <w:t>-адресом?</w:t>
      </w:r>
      <w:r w:rsidR="007F7A9F">
        <w:t>»</w:t>
      </w:r>
      <w:r w:rsidRPr="00655325">
        <w:t xml:space="preserve"> Когда получатель примет этот пакет, то должен будет ответить: </w:t>
      </w:r>
      <w:r w:rsidR="007F7A9F">
        <w:t>«</w:t>
      </w:r>
      <w:r w:rsidRPr="00655325">
        <w:t xml:space="preserve">Да, это мой </w:t>
      </w:r>
      <w:r w:rsidRPr="00BE5794">
        <w:rPr>
          <w:lang w:val="en-US"/>
        </w:rPr>
        <w:t>IP</w:t>
      </w:r>
      <w:r w:rsidRPr="00655325">
        <w:t>-адрес. Мой физический адрес следующий: ...</w:t>
      </w:r>
      <w:r w:rsidR="007F7A9F">
        <w:t>»</w:t>
      </w:r>
      <w:r w:rsidRPr="00655325">
        <w:t xml:space="preserve"> После этого отправитель обновит свой </w:t>
      </w:r>
      <w:r w:rsidRPr="00BE5794">
        <w:rPr>
          <w:lang w:val="en-US"/>
        </w:rPr>
        <w:t>ARP</w:t>
      </w:r>
      <w:r w:rsidRPr="00655325">
        <w:t xml:space="preserve">-кеш, и будет способен передать информацию получателю. </w:t>
      </w:r>
    </w:p>
    <w:p w:rsidR="009A444C" w:rsidRDefault="009A444C" w:rsidP="009A444C">
      <w:pPr>
        <w:pStyle w:val="LAB0"/>
      </w:pPr>
      <w:r>
        <w:t>RARP (англ. Reverse Address Resolution Protocol – обратный протокол преобразования адресов) – выполняет обратное отображение адресов, то есть преобразует аппаратный адрес в IP-адрес.</w:t>
      </w:r>
    </w:p>
    <w:p w:rsidR="009A444C" w:rsidRDefault="009A444C" w:rsidP="009A444C">
      <w:pPr>
        <w:pStyle w:val="LAB0"/>
      </w:pPr>
      <w:r>
        <w:t xml:space="preserve">Протокол применяется во время загрузки узла (например компьютера), когда он посылает групповое сообщение-запрос со своим физическим адресом. Сервер принимает это сообщение и просматривает свои таблицы (либо перенаправляет запрос куда-либо ещё) в поисках соответствующего физическому IP-адреса. После обнаружения найденный адрес отсылается обратно на запросивший его узел. Другие станции также могут </w:t>
      </w:r>
      <w:r w:rsidR="00743448">
        <w:t>«</w:t>
      </w:r>
      <w:r>
        <w:t>слышать</w:t>
      </w:r>
      <w:r w:rsidR="00743448">
        <w:t>»</w:t>
      </w:r>
      <w:r>
        <w:t xml:space="preserve"> этот диалог и локально сохранить эту информацию в своих ARP-таблицах.</w:t>
      </w:r>
    </w:p>
    <w:p w:rsidR="009A444C" w:rsidRPr="007F7A9F" w:rsidRDefault="009A444C" w:rsidP="009A444C">
      <w:pPr>
        <w:pStyle w:val="LAB0"/>
      </w:pPr>
      <w:r>
        <w:t xml:space="preserve">RARP позволяет разделять IP-адреса между не часто используемыми хост-узлами. После использования каким либо узлом IP-адреса он может быть освобождён и выдан другому узлу. RARP является дополнением к ARP, и описан в </w:t>
      </w:r>
      <w:r w:rsidRPr="009A444C">
        <w:rPr>
          <w:b/>
          <w:i/>
        </w:rPr>
        <w:t>RFC 903</w:t>
      </w:r>
      <w:r>
        <w:t>.</w:t>
      </w:r>
    </w:p>
    <w:p w:rsidR="002C6358" w:rsidRDefault="002C6358" w:rsidP="00BE5794">
      <w:pPr>
        <w:pStyle w:val="LAB0"/>
        <w:rPr>
          <w:lang w:val="en-US"/>
        </w:rPr>
      </w:pPr>
      <w:r>
        <w:t xml:space="preserve">Для просмотра </w:t>
      </w:r>
      <w:r>
        <w:rPr>
          <w:lang w:val="en-US"/>
        </w:rPr>
        <w:t>ARP</w:t>
      </w:r>
      <w:r>
        <w:t xml:space="preserve">-кеша можно использовать одноименную утилиту </w:t>
      </w:r>
      <w:r>
        <w:rPr>
          <w:lang w:val="en-US"/>
        </w:rPr>
        <w:t>arp</w:t>
      </w:r>
      <w:r>
        <w:t xml:space="preserve"> с параметром «</w:t>
      </w:r>
      <w:r w:rsidRPr="002C6358">
        <w:t>-</w:t>
      </w:r>
      <w:r>
        <w:rPr>
          <w:lang w:val="en-US"/>
        </w:rPr>
        <w:t>a</w:t>
      </w:r>
      <w:r>
        <w:t>»</w:t>
      </w:r>
      <w:r w:rsidRPr="002C6358">
        <w:t xml:space="preserve">. </w:t>
      </w:r>
      <w:r>
        <w:t>Например</w:t>
      </w:r>
      <w:r>
        <w:rPr>
          <w:lang w:val="en-US"/>
        </w:rPr>
        <w:t>:</w:t>
      </w:r>
    </w:p>
    <w:p w:rsidR="002C6358" w:rsidRPr="002C6358" w:rsidRDefault="002C6358" w:rsidP="002C6358">
      <w:pPr>
        <w:pStyle w:val="LAB7"/>
        <w:ind w:left="709"/>
        <w:rPr>
          <w:lang w:val="en-US"/>
        </w:rPr>
      </w:pPr>
      <w:r w:rsidRPr="002C6358">
        <w:rPr>
          <w:lang w:val="en-US"/>
        </w:rPr>
        <w:t>D:\&gt;arp -a</w:t>
      </w:r>
    </w:p>
    <w:p w:rsidR="002C6358" w:rsidRPr="002C6358" w:rsidRDefault="002C6358" w:rsidP="002C6358">
      <w:pPr>
        <w:pStyle w:val="LAB7"/>
        <w:ind w:left="709"/>
        <w:rPr>
          <w:lang w:val="en-US"/>
        </w:rPr>
      </w:pPr>
      <w:r w:rsidRPr="002C6358">
        <w:rPr>
          <w:lang w:val="en-US"/>
        </w:rPr>
        <w:t>Interface: 192.168.1.2 --- 0x10003</w:t>
      </w:r>
    </w:p>
    <w:p w:rsidR="002C6358" w:rsidRPr="002C6358" w:rsidRDefault="002C6358" w:rsidP="002C6358">
      <w:pPr>
        <w:pStyle w:val="LAB7"/>
        <w:ind w:left="709"/>
        <w:rPr>
          <w:lang w:val="en-US"/>
        </w:rPr>
      </w:pPr>
      <w:r w:rsidRPr="002C6358">
        <w:rPr>
          <w:lang w:val="en-US"/>
        </w:rPr>
        <w:t xml:space="preserve">  Internet Address      Physical Address      Type</w:t>
      </w:r>
    </w:p>
    <w:p w:rsidR="002C6358" w:rsidRPr="002C6358" w:rsidRDefault="002C6358" w:rsidP="002C6358">
      <w:pPr>
        <w:pStyle w:val="LAB7"/>
        <w:ind w:left="709"/>
      </w:pPr>
      <w:r w:rsidRPr="002C6358">
        <w:rPr>
          <w:lang w:val="en-US"/>
        </w:rPr>
        <w:t xml:space="preserve">  </w:t>
      </w:r>
      <w:r w:rsidRPr="002C6358">
        <w:t>192.168.1.1           00-15-</w:t>
      </w:r>
      <w:r w:rsidRPr="002C6358">
        <w:rPr>
          <w:lang w:val="en-US"/>
        </w:rPr>
        <w:t>e</w:t>
      </w:r>
      <w:r w:rsidRPr="002C6358">
        <w:t>9-</w:t>
      </w:r>
      <w:r w:rsidRPr="002C6358">
        <w:rPr>
          <w:lang w:val="en-US"/>
        </w:rPr>
        <w:t>b</w:t>
      </w:r>
      <w:r w:rsidRPr="002C6358">
        <w:t>6-67-</w:t>
      </w:r>
      <w:smartTag w:uri="urn:schemas-microsoft-com:office:smarttags" w:element="metricconverter">
        <w:smartTagPr>
          <w:attr w:name="ProductID" w:val="4f"/>
        </w:smartTagPr>
        <w:r w:rsidRPr="002C6358">
          <w:t>4</w:t>
        </w:r>
        <w:r w:rsidRPr="002C6358">
          <w:rPr>
            <w:lang w:val="en-US"/>
          </w:rPr>
          <w:t>f</w:t>
        </w:r>
      </w:smartTag>
      <w:r w:rsidRPr="002C6358">
        <w:t xml:space="preserve">     </w:t>
      </w:r>
      <w:r w:rsidRPr="002C6358">
        <w:rPr>
          <w:lang w:val="en-US"/>
        </w:rPr>
        <w:t>dynamic</w:t>
      </w:r>
    </w:p>
    <w:p w:rsidR="002C6358" w:rsidRPr="002C6358" w:rsidRDefault="002C6358" w:rsidP="002C6358">
      <w:pPr>
        <w:pStyle w:val="LAB7"/>
        <w:ind w:left="709" w:firstLine="300"/>
      </w:pPr>
      <w:r w:rsidRPr="002C6358">
        <w:t>192.168.1.6           00-01-4</w:t>
      </w:r>
      <w:r w:rsidRPr="002C6358">
        <w:rPr>
          <w:lang w:val="en-US"/>
        </w:rPr>
        <w:t>e</w:t>
      </w:r>
      <w:r w:rsidRPr="002C6358">
        <w:t xml:space="preserve">-00-21-11     </w:t>
      </w:r>
      <w:r w:rsidRPr="002C6358">
        <w:rPr>
          <w:lang w:val="en-US"/>
        </w:rPr>
        <w:t>dynamic</w:t>
      </w:r>
    </w:p>
    <w:p w:rsidR="002C6358" w:rsidRPr="002C6358" w:rsidRDefault="002C6358" w:rsidP="002C6358">
      <w:pPr>
        <w:pStyle w:val="LAB0"/>
      </w:pPr>
      <w:r>
        <w:t xml:space="preserve">Из данного результата команды </w:t>
      </w:r>
      <w:r>
        <w:rPr>
          <w:lang w:val="en-US"/>
        </w:rPr>
        <w:t>arp</w:t>
      </w:r>
      <w:r w:rsidRPr="002C6358">
        <w:t xml:space="preserve"> </w:t>
      </w:r>
      <w:r>
        <w:t xml:space="preserve">видно, что в кеше на данный момент находится 2 записи и видны соответственно </w:t>
      </w:r>
      <w:r>
        <w:rPr>
          <w:lang w:val="en-US"/>
        </w:rPr>
        <w:t>ip</w:t>
      </w:r>
      <w:r w:rsidRPr="002C6358">
        <w:t>-</w:t>
      </w:r>
      <w:r>
        <w:t xml:space="preserve">адреса машин и </w:t>
      </w:r>
      <w:r>
        <w:rPr>
          <w:lang w:val="en-US"/>
        </w:rPr>
        <w:t>MAC</w:t>
      </w:r>
      <w:r w:rsidRPr="002C6358">
        <w:t>-</w:t>
      </w:r>
      <w:r>
        <w:t>адреса их сетевых адаптеров.</w:t>
      </w:r>
    </w:p>
    <w:p w:rsidR="00BE5794" w:rsidRPr="00655325" w:rsidRDefault="00BE5794" w:rsidP="00BE5794">
      <w:pPr>
        <w:pStyle w:val="LAB0"/>
      </w:pPr>
      <w:r w:rsidRPr="00655325">
        <w:t xml:space="preserve">Записи в </w:t>
      </w:r>
      <w:r w:rsidRPr="00BE5794">
        <w:rPr>
          <w:lang w:val="en-US"/>
        </w:rPr>
        <w:t>ARP</w:t>
      </w:r>
      <w:r w:rsidRPr="00655325">
        <w:t xml:space="preserve">-кеше могут быть статическими и динамическими. Пример, данный выше, описывает динамическую запись кеша. Хост-отправитель автоматически послал запрос получателю, не уведомляя при этом пользователя. Записи в </w:t>
      </w:r>
      <w:r w:rsidRPr="00BE5794">
        <w:rPr>
          <w:lang w:val="en-US"/>
        </w:rPr>
        <w:t>ARP</w:t>
      </w:r>
      <w:r w:rsidRPr="00655325">
        <w:t xml:space="preserve">-кеш можно добавлять вручную, создавая статические </w:t>
      </w:r>
      <w:r w:rsidR="00743448">
        <w:t>(</w:t>
      </w:r>
      <w:r w:rsidR="00743448">
        <w:rPr>
          <w:lang w:val="en-US"/>
        </w:rPr>
        <w:t>static</w:t>
      </w:r>
      <w:r w:rsidR="00743448">
        <w:t xml:space="preserve">) </w:t>
      </w:r>
      <w:r w:rsidRPr="00655325">
        <w:t>записи кеша. Это можно сделать при помощи команды:</w:t>
      </w:r>
    </w:p>
    <w:p w:rsidR="00BE5794" w:rsidRDefault="00BE5794" w:rsidP="007F7A9F">
      <w:pPr>
        <w:pStyle w:val="LAB7"/>
        <w:ind w:left="709"/>
        <w:rPr>
          <w:lang w:val="en-US"/>
        </w:rPr>
      </w:pPr>
      <w:r w:rsidRPr="00BE5794">
        <w:rPr>
          <w:lang w:val="en-US"/>
        </w:rPr>
        <w:t>arp</w:t>
      </w:r>
      <w:r w:rsidRPr="00655325">
        <w:t xml:space="preserve"> -</w:t>
      </w:r>
      <w:r w:rsidRPr="00BE5794">
        <w:rPr>
          <w:lang w:val="en-US"/>
        </w:rPr>
        <w:t>s</w:t>
      </w:r>
      <w:r w:rsidRPr="00655325">
        <w:t xml:space="preserve"> &lt;</w:t>
      </w:r>
      <w:r w:rsidRPr="00BE5794">
        <w:rPr>
          <w:lang w:val="en-US"/>
        </w:rPr>
        <w:t>IP</w:t>
      </w:r>
      <w:r w:rsidRPr="00655325">
        <w:t xml:space="preserve"> адрес&gt; &lt;</w:t>
      </w:r>
      <w:r w:rsidRPr="00BE5794">
        <w:rPr>
          <w:lang w:val="en-US"/>
        </w:rPr>
        <w:t>MAC</w:t>
      </w:r>
      <w:r w:rsidRPr="00655325">
        <w:t xml:space="preserve"> адрес&gt; </w:t>
      </w:r>
    </w:p>
    <w:p w:rsidR="00192BF7" w:rsidRDefault="00192BF7" w:rsidP="00192BF7">
      <w:pPr>
        <w:pStyle w:val="LAB0"/>
      </w:pPr>
      <w:r>
        <w:t>Также можно удалять з</w:t>
      </w:r>
      <w:r w:rsidRPr="00655325">
        <w:t xml:space="preserve">аписи </w:t>
      </w:r>
      <w:r>
        <w:t>из</w:t>
      </w:r>
      <w:r w:rsidRPr="00655325">
        <w:t xml:space="preserve"> </w:t>
      </w:r>
      <w:r w:rsidRPr="00BE5794">
        <w:rPr>
          <w:lang w:val="en-US"/>
        </w:rPr>
        <w:t>ARP</w:t>
      </w:r>
      <w:r w:rsidRPr="00655325">
        <w:t>-кеш</w:t>
      </w:r>
      <w:r>
        <w:t>а</w:t>
      </w:r>
      <w:r w:rsidRPr="00655325">
        <w:t xml:space="preserve">. Это </w:t>
      </w:r>
      <w:r w:rsidR="00CD18CD">
        <w:t>осуществляется</w:t>
      </w:r>
      <w:r>
        <w:t xml:space="preserve"> путем следующего</w:t>
      </w:r>
      <w:r w:rsidR="00E30EB8" w:rsidRPr="00F31FE2">
        <w:t xml:space="preserve"> </w:t>
      </w:r>
      <w:r w:rsidR="00E30EB8">
        <w:t>вызова</w:t>
      </w:r>
      <w:r w:rsidRPr="00655325">
        <w:t>:</w:t>
      </w:r>
    </w:p>
    <w:p w:rsidR="00192BF7" w:rsidRPr="00192BF7" w:rsidRDefault="00192BF7" w:rsidP="00192BF7">
      <w:pPr>
        <w:pStyle w:val="LAB7"/>
        <w:ind w:left="709"/>
      </w:pPr>
      <w:r w:rsidRPr="00BE5794">
        <w:rPr>
          <w:lang w:val="en-US"/>
        </w:rPr>
        <w:t>arp</w:t>
      </w:r>
      <w:r w:rsidRPr="00655325">
        <w:t xml:space="preserve"> -</w:t>
      </w:r>
      <w:r>
        <w:rPr>
          <w:lang w:val="en-US"/>
        </w:rPr>
        <w:t>d</w:t>
      </w:r>
      <w:r w:rsidRPr="00655325">
        <w:t xml:space="preserve"> &lt;</w:t>
      </w:r>
      <w:r w:rsidRPr="00BE5794">
        <w:rPr>
          <w:lang w:val="en-US"/>
        </w:rPr>
        <w:t>IP</w:t>
      </w:r>
      <w:r w:rsidRPr="00655325">
        <w:t xml:space="preserve"> адрес&gt;</w:t>
      </w:r>
    </w:p>
    <w:p w:rsidR="00BE5794" w:rsidRPr="00655325" w:rsidRDefault="00BE5794" w:rsidP="00BE5794">
      <w:pPr>
        <w:pStyle w:val="LAB0"/>
      </w:pPr>
      <w:r w:rsidRPr="00655325">
        <w:t xml:space="preserve">После того, как </w:t>
      </w:r>
      <w:r w:rsidRPr="00BE5794">
        <w:rPr>
          <w:lang w:val="en-US"/>
        </w:rPr>
        <w:t>IP</w:t>
      </w:r>
      <w:r w:rsidRPr="00655325">
        <w:t xml:space="preserve">-адрес прошёл процедуру разрешения адреса, он остается в кеше в течение 2-х минут. Если в течение этих двух минут произошла повторная передача данных по этому адресу, то время хранения записи в кеше продлевается ещё на 2 минуты. Эта процедура может повторяться до тех пор, пока запись в кеше просуществует до 10 минут. После этого запись будет удалена из кеша и будет отправлен повторный </w:t>
      </w:r>
      <w:r w:rsidRPr="00BE5794">
        <w:rPr>
          <w:lang w:val="en-US"/>
        </w:rPr>
        <w:t>ARP</w:t>
      </w:r>
      <w:r w:rsidRPr="00655325">
        <w:t>-запрос.</w:t>
      </w:r>
    </w:p>
    <w:p w:rsidR="002307DC" w:rsidRPr="002307DC" w:rsidRDefault="002307DC" w:rsidP="007F7A9F">
      <w:pPr>
        <w:ind w:firstLine="709"/>
        <w:jc w:val="both"/>
        <w:rPr>
          <w:sz w:val="32"/>
          <w:szCs w:val="20"/>
        </w:rPr>
      </w:pPr>
      <w:r w:rsidRPr="002307DC">
        <w:rPr>
          <w:sz w:val="32"/>
          <w:szCs w:val="20"/>
        </w:rPr>
        <w:t>ARP изначально был разработан не только для IP протокола, но в настоящее время в основном используется для сопоставления IP- и MAC-адресов.</w:t>
      </w:r>
    </w:p>
    <w:p w:rsidR="006B543E" w:rsidRPr="006B543E" w:rsidRDefault="006B543E">
      <w:pPr>
        <w:pStyle w:val="LAB0"/>
      </w:pPr>
      <w:r>
        <w:t xml:space="preserve">Посмотрим же на практике как работает протокол </w:t>
      </w:r>
      <w:r>
        <w:rPr>
          <w:lang w:val="en-US"/>
        </w:rPr>
        <w:t>ARP</w:t>
      </w:r>
      <w:r w:rsidRPr="006B543E">
        <w:t>/</w:t>
      </w:r>
      <w:r>
        <w:rPr>
          <w:lang w:val="en-US"/>
        </w:rPr>
        <w:t>RARP</w:t>
      </w:r>
      <w:r w:rsidRPr="006B543E">
        <w:t xml:space="preserve">. </w:t>
      </w:r>
      <w:r>
        <w:t>Для этого воспользуемся сниффером для захвата сетевого трафика.</w:t>
      </w:r>
    </w:p>
    <w:p w:rsidR="006B543E" w:rsidRDefault="006B543E">
      <w:pPr>
        <w:pStyle w:val="LAB0"/>
      </w:pPr>
      <w:r>
        <w:t xml:space="preserve">Рассмотрим пример работы протокола </w:t>
      </w:r>
      <w:r>
        <w:rPr>
          <w:lang w:val="en-US"/>
        </w:rPr>
        <w:t>ARP</w:t>
      </w:r>
      <w:r w:rsidRPr="006B543E">
        <w:t xml:space="preserve"> </w:t>
      </w:r>
      <w:r>
        <w:t xml:space="preserve">при обращении к машине с адресом 192.168.1.5, выполнив запрос с машины с адресом 192.168.1.2. Для успешного эксперимента предварительно очистим </w:t>
      </w:r>
      <w:r>
        <w:rPr>
          <w:lang w:val="en-US"/>
        </w:rPr>
        <w:t>arp</w:t>
      </w:r>
      <w:r w:rsidRPr="006B543E">
        <w:t>-</w:t>
      </w:r>
      <w:r>
        <w:t>кеш</w:t>
      </w:r>
      <w:r w:rsidRPr="006B543E">
        <w:t xml:space="preserve"> </w:t>
      </w:r>
      <w:r>
        <w:t xml:space="preserve">командой </w:t>
      </w:r>
    </w:p>
    <w:p w:rsidR="005F0629" w:rsidRPr="006B543E" w:rsidRDefault="006B543E" w:rsidP="006B543E">
      <w:pPr>
        <w:pStyle w:val="LAB7"/>
        <w:ind w:left="709"/>
      </w:pPr>
      <w:r>
        <w:t>arp -d 192.168.1.5</w:t>
      </w:r>
    </w:p>
    <w:p w:rsidR="00F31FE2" w:rsidRDefault="006B543E">
      <w:pPr>
        <w:pStyle w:val="LAB0"/>
      </w:pPr>
      <w:r>
        <w:t xml:space="preserve">Для фильтрации </w:t>
      </w:r>
      <w:r>
        <w:rPr>
          <w:lang w:val="en-US"/>
        </w:rPr>
        <w:t>ARP</w:t>
      </w:r>
      <w:r w:rsidRPr="006B543E">
        <w:t>/</w:t>
      </w:r>
      <w:r>
        <w:rPr>
          <w:lang w:val="en-US"/>
        </w:rPr>
        <w:t>RARP</w:t>
      </w:r>
      <w:r w:rsidRPr="006B543E">
        <w:t xml:space="preserve"> </w:t>
      </w:r>
      <w:r>
        <w:t>трафика воспользуемся фильтром захвата. В нашем случае это будет простой фильтр</w:t>
      </w:r>
    </w:p>
    <w:p w:rsidR="006B543E" w:rsidRPr="006B543E" w:rsidRDefault="006B543E" w:rsidP="006B543E">
      <w:pPr>
        <w:pStyle w:val="LAB7"/>
        <w:ind w:left="709"/>
      </w:pPr>
      <w:r>
        <w:rPr>
          <w:lang w:val="en-US"/>
        </w:rPr>
        <w:t>arp</w:t>
      </w:r>
      <w:r w:rsidRPr="006B543E">
        <w:t xml:space="preserve"> </w:t>
      </w:r>
      <w:r>
        <w:rPr>
          <w:lang w:val="en-US"/>
        </w:rPr>
        <w:t>or</w:t>
      </w:r>
      <w:r w:rsidRPr="006B543E">
        <w:t xml:space="preserve"> </w:t>
      </w:r>
      <w:r>
        <w:rPr>
          <w:lang w:val="en-US"/>
        </w:rPr>
        <w:t>rarp</w:t>
      </w:r>
    </w:p>
    <w:p w:rsidR="006B543E" w:rsidRPr="006B543E" w:rsidRDefault="006B543E">
      <w:pPr>
        <w:pStyle w:val="LAB0"/>
      </w:pPr>
      <w:r>
        <w:t>Далее запустим захват трафика командой «</w:t>
      </w:r>
      <w:r>
        <w:rPr>
          <w:lang w:val="en-US"/>
        </w:rPr>
        <w:t>Start</w:t>
      </w:r>
      <w:r>
        <w:t>»</w:t>
      </w:r>
      <w:r w:rsidRPr="006B543E">
        <w:t xml:space="preserve"> </w:t>
      </w:r>
      <w:r>
        <w:t>и выполним обращение к заданной машине, например</w:t>
      </w:r>
      <w:r w:rsidR="009514B6" w:rsidRPr="00F052E2">
        <w:t>,</w:t>
      </w:r>
      <w:r>
        <w:t xml:space="preserve"> «пропинговав» ее</w:t>
      </w:r>
      <w:r w:rsidRPr="006B543E">
        <w:t>: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D:\&gt;ping 192.168.1.5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Pinging 192.168.1.5 with 32 bytes of data: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Reply from 192.168.1.5: bytes=32 time&lt;1ms TTL=64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Reply from 192.168.1.5: bytes=32 time&lt;1ms TTL=64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Reply from 192.168.1.5: bytes=32 time&lt;1ms TTL=64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Reply from 192.168.1.5: bytes=32 time&lt;1ms TTL=64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Ping statistics for 192.168.1.5: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 xml:space="preserve">    Packets: Sent = 4, Received = 4, Lost = 0 (0% loss),</w:t>
      </w:r>
    </w:p>
    <w:p w:rsidR="006B543E" w:rsidRPr="006B543E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>Approximate round trip times in milli-seconds:</w:t>
      </w:r>
    </w:p>
    <w:p w:rsidR="005F0629" w:rsidRDefault="006B543E" w:rsidP="006B543E">
      <w:pPr>
        <w:pStyle w:val="LAB7"/>
        <w:ind w:left="709"/>
        <w:rPr>
          <w:lang w:val="en-US"/>
        </w:rPr>
      </w:pPr>
      <w:r w:rsidRPr="006B543E">
        <w:rPr>
          <w:lang w:val="en-US"/>
        </w:rPr>
        <w:t xml:space="preserve">    Minimum = 0ms, Maximum = 0ms, Average = 0ms</w:t>
      </w:r>
    </w:p>
    <w:p w:rsidR="00CD18CD" w:rsidRDefault="00CD18CD" w:rsidP="00CD18CD">
      <w:pPr>
        <w:pStyle w:val="LAB0"/>
      </w:pPr>
      <w:r>
        <w:t xml:space="preserve">Так как на момент начала работы утилиты </w:t>
      </w:r>
      <w:r>
        <w:rPr>
          <w:lang w:val="en-US"/>
        </w:rPr>
        <w:t>ping</w:t>
      </w:r>
      <w:r w:rsidRPr="00CD18CD">
        <w:t xml:space="preserve"> </w:t>
      </w:r>
      <w:r>
        <w:t xml:space="preserve">в </w:t>
      </w:r>
      <w:r>
        <w:rPr>
          <w:lang w:val="en-US"/>
        </w:rPr>
        <w:t>arp</w:t>
      </w:r>
      <w:r w:rsidRPr="00CD18CD">
        <w:t>-</w:t>
      </w:r>
      <w:r>
        <w:t xml:space="preserve">кеше не было информации о </w:t>
      </w:r>
      <w:r>
        <w:rPr>
          <w:lang w:val="en-US"/>
        </w:rPr>
        <w:t>MAC</w:t>
      </w:r>
      <w:r>
        <w:t xml:space="preserve">-адресе соответствующего узла, то первоначально система должна выполнить определение это самого </w:t>
      </w:r>
      <w:r>
        <w:rPr>
          <w:lang w:val="en-US"/>
        </w:rPr>
        <w:t>MAC</w:t>
      </w:r>
      <w:r w:rsidRPr="00CD18CD">
        <w:t>-</w:t>
      </w:r>
      <w:r>
        <w:t xml:space="preserve">адреса, сгенерировав </w:t>
      </w:r>
      <w:r>
        <w:rPr>
          <w:lang w:val="en-US"/>
        </w:rPr>
        <w:t>ARP</w:t>
      </w:r>
      <w:r w:rsidRPr="00CD18CD">
        <w:t>-</w:t>
      </w:r>
      <w:r>
        <w:t>запрос и отослав его в сеть широковещательным пакетом. После чего она будет ожидать ответа от заданного узла.</w:t>
      </w:r>
    </w:p>
    <w:p w:rsidR="006A44BA" w:rsidRDefault="00CD18CD" w:rsidP="00CD18CD">
      <w:pPr>
        <w:pStyle w:val="LAB0"/>
      </w:pPr>
      <w:r>
        <w:t xml:space="preserve">Посмотрим же, что мы получим на практике. </w:t>
      </w:r>
      <w:r w:rsidR="00F572D7">
        <w:t xml:space="preserve">После остановки сниффера мы должны увидеть </w:t>
      </w:r>
      <w:r w:rsidR="00F052E2">
        <w:t xml:space="preserve">результат </w:t>
      </w:r>
      <w:r w:rsidR="007A23BE">
        <w:t>схожий с тем</w:t>
      </w:r>
      <w:r w:rsidR="00F052E2">
        <w:t>, что отображен на рис. 8.</w:t>
      </w:r>
      <w:r w:rsidR="00B251F3">
        <w:t xml:space="preserve"> </w:t>
      </w:r>
      <w:r w:rsidR="007A23BE">
        <w:t xml:space="preserve">В нашем случае </w:t>
      </w:r>
      <w:r w:rsidR="00B251F3">
        <w:t xml:space="preserve">мы </w:t>
      </w:r>
      <w:r w:rsidR="007A23BE">
        <w:t>видим</w:t>
      </w:r>
      <w:r w:rsidR="007A23BE" w:rsidRPr="007A23BE">
        <w:t xml:space="preserve"> </w:t>
      </w:r>
      <w:r w:rsidR="00B251F3">
        <w:t>2 захваченных пакета</w:t>
      </w:r>
      <w:r w:rsidR="00B251F3" w:rsidRPr="00B251F3">
        <w:t xml:space="preserve">: </w:t>
      </w:r>
      <w:r w:rsidR="00B251F3">
        <w:rPr>
          <w:lang w:val="en-US"/>
        </w:rPr>
        <w:t>ARP</w:t>
      </w:r>
      <w:r w:rsidR="00B251F3" w:rsidRPr="00B251F3">
        <w:t>-</w:t>
      </w:r>
      <w:r w:rsidR="00B251F3">
        <w:t xml:space="preserve">запрос и </w:t>
      </w:r>
      <w:r w:rsidR="00B251F3">
        <w:rPr>
          <w:lang w:val="en-US"/>
        </w:rPr>
        <w:t>ARP</w:t>
      </w:r>
      <w:r w:rsidR="00B251F3" w:rsidRPr="00B251F3">
        <w:t>-</w:t>
      </w:r>
      <w:r w:rsidR="00B251F3">
        <w:t>ответ.</w:t>
      </w:r>
      <w:r w:rsidR="00361044">
        <w:t xml:space="preserve"> </w:t>
      </w:r>
    </w:p>
    <w:p w:rsidR="00B011C2" w:rsidRDefault="00B011C2" w:rsidP="00D72061">
      <w:pPr>
        <w:pStyle w:val="LAB0"/>
      </w:pPr>
    </w:p>
    <w:p w:rsidR="00B011C2" w:rsidRDefault="00BD378B" w:rsidP="00D72061">
      <w:pPr>
        <w:pStyle w:val="LAB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11430</wp:posOffset>
                </wp:positionV>
                <wp:extent cx="6334125" cy="5692775"/>
                <wp:effectExtent l="0" t="0" r="3175" b="0"/>
                <wp:wrapNone/>
                <wp:docPr id="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5692775"/>
                          <a:chOff x="1375" y="4731"/>
                          <a:chExt cx="9975" cy="8965"/>
                        </a:xfrm>
                      </wpg:grpSpPr>
                      <pic:pic xmlns:pic="http://schemas.openxmlformats.org/drawingml/2006/picture">
                        <pic:nvPicPr>
                          <pic:cNvPr id="6" name="Picture 61" descr="arp_analyz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5" y="4731"/>
                            <a:ext cx="9975" cy="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12997"/>
                            <a:ext cx="7939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061EF" w:rsidRPr="00D72061" w:rsidRDefault="004061EF" w:rsidP="004061EF">
                              <w:pPr>
                                <w:jc w:val="center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Рис. 8.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</w:t>
                              </w:r>
                              <w:r w:rsidR="00D72061">
                                <w:rPr>
                                  <w:sz w:val="32"/>
                                  <w:szCs w:val="20"/>
                                </w:rPr>
                                <w:t xml:space="preserve">Анализ </w:t>
                              </w:r>
                              <w:r w:rsidR="00D72061">
                                <w:rPr>
                                  <w:sz w:val="32"/>
                                  <w:szCs w:val="20"/>
                                  <w:lang w:val="en-US"/>
                                </w:rPr>
                                <w:t>ARP-</w:t>
                              </w:r>
                              <w:r w:rsidR="00D72061">
                                <w:rPr>
                                  <w:sz w:val="32"/>
                                  <w:szCs w:val="20"/>
                                </w:rPr>
                                <w:t>запроса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2" o:spid="_x0000_s1047" style="position:absolute;left:0;text-align:left;margin-left:.1pt;margin-top:.9pt;width:498.75pt;height:448.25pt;z-index:251660800" coordorigin="1375,4731" coordsize="9975,89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">
                <v:shape id="Picture 61" o:spid="_x0000_s1048" type="#_x0000_t75" alt="arp_analyze1" style="position:absolute;left:1375;top:4731;width:9975;height:8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2N1jDAAAA2gAAAA8AAABkcnMvZG93bnJldi54bWxEj09rwkAUxO8Fv8PyBC+lbrRF2jSrpEqh&#10;16gXb4/syx/Mvg3Z1xi/fbdQ6HGYmd8w2W5ynRppCK1nA6tlAoq49Lbl2sD59Pn0CioIssXOMxm4&#10;U4DddvaQYWr9jQsaj1KrCOGQooFGpE+1DmVDDsPS98TRq/zgUKIcam0HvEW46/Q6STbaYctxocGe&#10;9g2V1+O3M1BL8fj28nz4yKt7X56K3I6XUYxZzKf8HZTQJP/hv/aXNbCB3yvxBu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PY3WMMAAADaAAAADwAAAAAAAAAAAAAAAACf&#10;AgAAZHJzL2Rvd25yZXYueG1sUEsFBgAAAAAEAAQA9wAAAI8DAAAAAA==&#10;">
                  <v:imagedata r:id="rId26" o:title="arp_analyze1"/>
                </v:shape>
                <v:shape id="Text Box 54" o:spid="_x0000_s1049" type="#_x0000_t202" style="position:absolute;left:2278;top:12997;width:7939;height: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GxcIA&#10;AADaAAAADwAAAGRycy9kb3ducmV2LnhtbESP3YrCMBSE74V9h3AWvJFtqhe6dI1lWSiI6IU/D3C2&#10;OTbF5qQ0sda3N4Lg5TAz3zDLfLCN6KnztWMF0yQFQVw6XXOl4HQsvr5B+ICssXFMCu7kIV99jJaY&#10;aXfjPfWHUIkIYZ+hAhNCm0npS0MWfeJa4uidXWcxRNlVUnd4i3DbyFmazqXFmuOCwZb+DJWXw9Uq&#10;mJg23W3P6/9Cz0tz2Xhc2H6j1Phz+P0BEWgI7/CrvdYKFvC8Em+AX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2cbFwgAAANoAAAAPAAAAAAAAAAAAAAAAAJgCAABkcnMvZG93&#10;bnJldi54bWxQSwUGAAAAAAQABAD1AAAAhwMAAAAA&#10;" filled="f" stroked="f">
                  <v:stroke joinstyle="round"/>
                  <v:textbox>
                    <w:txbxContent>
                      <w:p w:rsidR="004061EF" w:rsidRPr="00D72061" w:rsidRDefault="004061EF" w:rsidP="004061EF">
                        <w:pPr>
                          <w:jc w:val="center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Рис. 8.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</w:t>
                        </w:r>
                        <w:r w:rsidR="00D72061">
                          <w:rPr>
                            <w:sz w:val="32"/>
                            <w:szCs w:val="20"/>
                          </w:rPr>
                          <w:t xml:space="preserve">Анализ </w:t>
                        </w:r>
                        <w:r w:rsidR="00D72061">
                          <w:rPr>
                            <w:sz w:val="32"/>
                            <w:szCs w:val="20"/>
                            <w:lang w:val="en-US"/>
                          </w:rPr>
                          <w:t>ARP-</w:t>
                        </w:r>
                        <w:r w:rsidR="00D72061">
                          <w:rPr>
                            <w:sz w:val="32"/>
                            <w:szCs w:val="20"/>
                          </w:rPr>
                          <w:t>запроса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</w:pPr>
    </w:p>
    <w:p w:rsidR="007C7DDB" w:rsidRDefault="007C7DDB" w:rsidP="00D72061">
      <w:pPr>
        <w:pStyle w:val="LAB0"/>
      </w:pPr>
      <w:r>
        <w:t xml:space="preserve">Проанализируем полученные пакеты.  Сначала рассмотрим </w:t>
      </w:r>
      <w:r>
        <w:rPr>
          <w:lang w:val="en-US"/>
        </w:rPr>
        <w:t>ARP</w:t>
      </w:r>
      <w:r w:rsidRPr="007C7DDB">
        <w:t>-</w:t>
      </w:r>
      <w:r>
        <w:t xml:space="preserve">запрос (пакет №1). Выделив пакет курсором, мы получаем его раскладку по протоколам </w:t>
      </w:r>
      <w:r w:rsidR="00A57509">
        <w:t>(</w:t>
      </w:r>
      <w:r w:rsidR="00A57509">
        <w:rPr>
          <w:lang w:val="en-US"/>
        </w:rPr>
        <w:t>Ethernet</w:t>
      </w:r>
      <w:r w:rsidR="00A57509" w:rsidRPr="007B600A">
        <w:t>+</w:t>
      </w:r>
      <w:r w:rsidR="00A57509">
        <w:rPr>
          <w:lang w:val="en-US"/>
        </w:rPr>
        <w:t>ARP</w:t>
      </w:r>
      <w:r w:rsidR="00A57509">
        <w:t>)</w:t>
      </w:r>
      <w:r w:rsidR="00A57509" w:rsidRPr="00A57509">
        <w:t xml:space="preserve"> </w:t>
      </w:r>
      <w:r>
        <w:t xml:space="preserve">в среднем окне. </w:t>
      </w:r>
      <w:r>
        <w:rPr>
          <w:lang w:val="en-US"/>
        </w:rPr>
        <w:t>Wireshark</w:t>
      </w:r>
      <w:r w:rsidRPr="007C7DDB">
        <w:t xml:space="preserve"> </w:t>
      </w:r>
      <w:r>
        <w:t>очень наглядно «</w:t>
      </w:r>
      <w:r w:rsidR="009A444C">
        <w:t>раскладывает</w:t>
      </w:r>
      <w:r>
        <w:t xml:space="preserve">» заголовок протокола по полям. </w:t>
      </w:r>
    </w:p>
    <w:p w:rsidR="007C7DDB" w:rsidRPr="00112863" w:rsidRDefault="007C7DDB" w:rsidP="00D72061">
      <w:pPr>
        <w:pStyle w:val="LAB0"/>
      </w:pPr>
      <w:r>
        <w:t xml:space="preserve">Мы можем видеть, что в пакете указаны </w:t>
      </w:r>
      <w:r>
        <w:rPr>
          <w:lang w:val="en-US"/>
        </w:rPr>
        <w:t>MAC</w:t>
      </w:r>
      <w:r w:rsidRPr="007C7DDB">
        <w:t>-</w:t>
      </w:r>
      <w:r>
        <w:t xml:space="preserve"> и </w:t>
      </w:r>
      <w:r>
        <w:rPr>
          <w:lang w:val="en-US"/>
        </w:rPr>
        <w:t>IP</w:t>
      </w:r>
      <w:r w:rsidRPr="007C7DDB">
        <w:t>-</w:t>
      </w:r>
      <w:r>
        <w:t>адреса отправителя («</w:t>
      </w:r>
      <w:r>
        <w:rPr>
          <w:lang w:val="en-US"/>
        </w:rPr>
        <w:t>Sender</w:t>
      </w:r>
      <w:r w:rsidRPr="007C7DDB">
        <w:t xml:space="preserve"> </w:t>
      </w:r>
      <w:r>
        <w:rPr>
          <w:lang w:val="en-US"/>
        </w:rPr>
        <w:t>MAC</w:t>
      </w:r>
      <w:r w:rsidRPr="007C7DDB">
        <w:t xml:space="preserve"> </w:t>
      </w:r>
      <w:r>
        <w:rPr>
          <w:lang w:val="en-US"/>
        </w:rPr>
        <w:t>address</w:t>
      </w:r>
      <w:r>
        <w:t>»</w:t>
      </w:r>
      <w:r w:rsidRPr="007C7DDB">
        <w:t xml:space="preserve"> </w:t>
      </w:r>
      <w:r>
        <w:t>и «</w:t>
      </w:r>
      <w:r>
        <w:rPr>
          <w:lang w:val="en-US"/>
        </w:rPr>
        <w:t>Sender</w:t>
      </w:r>
      <w:r w:rsidRPr="007C7DDB">
        <w:t xml:space="preserve"> </w:t>
      </w:r>
      <w:r>
        <w:rPr>
          <w:lang w:val="en-US"/>
        </w:rPr>
        <w:t>IP</w:t>
      </w:r>
      <w:r w:rsidRPr="007C7DDB">
        <w:t xml:space="preserve"> </w:t>
      </w:r>
      <w:r>
        <w:rPr>
          <w:lang w:val="en-US"/>
        </w:rPr>
        <w:t>address</w:t>
      </w:r>
      <w:r>
        <w:t>» соответственно). Это параметры машины, с которой выполняется запрос. В данном случае запрос направлен на получения («</w:t>
      </w:r>
      <w:r>
        <w:rPr>
          <w:lang w:val="en-US"/>
        </w:rPr>
        <w:t>Opcode</w:t>
      </w:r>
      <w:r w:rsidRPr="007C7DDB">
        <w:t xml:space="preserve">: </w:t>
      </w:r>
      <w:r>
        <w:rPr>
          <w:lang w:val="en-US"/>
        </w:rPr>
        <w:t>request</w:t>
      </w:r>
      <w:r>
        <w:t>»</w:t>
      </w:r>
      <w:r w:rsidRPr="007C7DDB">
        <w:t xml:space="preserve"> </w:t>
      </w:r>
      <w:r>
        <w:t>–</w:t>
      </w:r>
      <w:r w:rsidRPr="007C7DDB">
        <w:t xml:space="preserve"> </w:t>
      </w:r>
      <w:r>
        <w:t xml:space="preserve">запрос) </w:t>
      </w:r>
      <w:r>
        <w:rPr>
          <w:lang w:val="en-US"/>
        </w:rPr>
        <w:t>MAC</w:t>
      </w:r>
      <w:r>
        <w:t xml:space="preserve">-адреса машины, у которой </w:t>
      </w:r>
      <w:r>
        <w:rPr>
          <w:lang w:val="en-US"/>
        </w:rPr>
        <w:t>IP</w:t>
      </w:r>
      <w:r w:rsidRPr="007C7DDB">
        <w:t>-</w:t>
      </w:r>
      <w:r>
        <w:t>адрес («</w:t>
      </w:r>
      <w:r>
        <w:rPr>
          <w:lang w:val="en-US"/>
        </w:rPr>
        <w:t>Protocol</w:t>
      </w:r>
      <w:r w:rsidRPr="007C7DDB">
        <w:t xml:space="preserve"> </w:t>
      </w:r>
      <w:r>
        <w:rPr>
          <w:lang w:val="en-US"/>
        </w:rPr>
        <w:t>type</w:t>
      </w:r>
      <w:r w:rsidRPr="007C7DDB">
        <w:t xml:space="preserve">: </w:t>
      </w:r>
      <w:r>
        <w:rPr>
          <w:lang w:val="en-US"/>
        </w:rPr>
        <w:t>IP</w:t>
      </w:r>
      <w:r>
        <w:t>») 192.168.1.5 («</w:t>
      </w:r>
      <w:r>
        <w:rPr>
          <w:lang w:val="en-US"/>
        </w:rPr>
        <w:t>Target</w:t>
      </w:r>
      <w:r w:rsidRPr="007C7DDB">
        <w:t xml:space="preserve"> </w:t>
      </w:r>
      <w:r>
        <w:rPr>
          <w:lang w:val="en-US"/>
        </w:rPr>
        <w:t>IP</w:t>
      </w:r>
      <w:r w:rsidRPr="007C7DDB">
        <w:t xml:space="preserve"> </w:t>
      </w:r>
      <w:r>
        <w:rPr>
          <w:lang w:val="en-US"/>
        </w:rPr>
        <w:t>address</w:t>
      </w:r>
      <w:r>
        <w:t>»)</w:t>
      </w:r>
      <w:r w:rsidRPr="007C7DDB">
        <w:t xml:space="preserve">. </w:t>
      </w:r>
      <w:r>
        <w:t>При этом поле «</w:t>
      </w:r>
      <w:r>
        <w:rPr>
          <w:lang w:val="en-US"/>
        </w:rPr>
        <w:t>Target</w:t>
      </w:r>
      <w:r w:rsidRPr="007C7DDB">
        <w:t xml:space="preserve"> </w:t>
      </w:r>
      <w:r>
        <w:rPr>
          <w:lang w:val="en-US"/>
        </w:rPr>
        <w:t>MAC</w:t>
      </w:r>
      <w:r w:rsidRPr="007C7DDB">
        <w:t xml:space="preserve"> </w:t>
      </w:r>
      <w:r>
        <w:rPr>
          <w:lang w:val="en-US"/>
        </w:rPr>
        <w:t>address</w:t>
      </w:r>
      <w:r>
        <w:t>»</w:t>
      </w:r>
      <w:r w:rsidRPr="007C7DDB">
        <w:t xml:space="preserve"> </w:t>
      </w:r>
      <w:r>
        <w:t>обнулено.</w:t>
      </w:r>
      <w:r w:rsidR="00747497">
        <w:t xml:space="preserve"> Так как получатель </w:t>
      </w:r>
      <w:r w:rsidR="00747497">
        <w:rPr>
          <w:lang w:val="en-US"/>
        </w:rPr>
        <w:t>ARP</w:t>
      </w:r>
      <w:r w:rsidR="00747497" w:rsidRPr="00747497">
        <w:t>-</w:t>
      </w:r>
      <w:r w:rsidR="00747497">
        <w:t xml:space="preserve">запроса на момент запроса не известен, </w:t>
      </w:r>
      <w:r w:rsidR="00747497">
        <w:rPr>
          <w:lang w:val="en-US"/>
        </w:rPr>
        <w:t>Ethernet</w:t>
      </w:r>
      <w:r w:rsidR="00747497" w:rsidRPr="00747497">
        <w:t>-</w:t>
      </w:r>
      <w:r w:rsidR="00747497">
        <w:t xml:space="preserve">пакет отправляется всем машинам в данном локальном сегменте, о чем сигнализирует </w:t>
      </w:r>
      <w:r w:rsidR="00747497">
        <w:rPr>
          <w:lang w:val="en-US"/>
        </w:rPr>
        <w:t>MAC</w:t>
      </w:r>
      <w:r w:rsidR="00747497" w:rsidRPr="00747497">
        <w:t xml:space="preserve"> </w:t>
      </w:r>
      <w:r w:rsidR="00747497">
        <w:t xml:space="preserve">адрес </w:t>
      </w:r>
      <w:r w:rsidR="00747497">
        <w:rPr>
          <w:lang w:val="en-US"/>
        </w:rPr>
        <w:t>Ethernet</w:t>
      </w:r>
      <w:r w:rsidR="00747497" w:rsidRPr="00747497">
        <w:t>-</w:t>
      </w:r>
      <w:r w:rsidR="00747497">
        <w:t>пакета «</w:t>
      </w:r>
      <w:r w:rsidR="00747497">
        <w:rPr>
          <w:lang w:val="en-US"/>
        </w:rPr>
        <w:t>ff</w:t>
      </w:r>
      <w:r w:rsidR="00747497" w:rsidRPr="00747497">
        <w:t>:</w:t>
      </w:r>
      <w:r w:rsidR="00747497">
        <w:rPr>
          <w:lang w:val="en-US"/>
        </w:rPr>
        <w:t>ff</w:t>
      </w:r>
      <w:r w:rsidR="00747497" w:rsidRPr="00747497">
        <w:t>:</w:t>
      </w:r>
      <w:r w:rsidR="00747497">
        <w:rPr>
          <w:lang w:val="en-US"/>
        </w:rPr>
        <w:t>ff</w:t>
      </w:r>
      <w:r w:rsidR="00747497" w:rsidRPr="00747497">
        <w:t>:</w:t>
      </w:r>
      <w:r w:rsidR="00747497">
        <w:rPr>
          <w:lang w:val="en-US"/>
        </w:rPr>
        <w:t>ff</w:t>
      </w:r>
      <w:r w:rsidR="00747497" w:rsidRPr="00747497">
        <w:t>:</w:t>
      </w:r>
      <w:r w:rsidR="00747497">
        <w:rPr>
          <w:lang w:val="en-US"/>
        </w:rPr>
        <w:t>ff</w:t>
      </w:r>
      <w:r w:rsidR="00747497" w:rsidRPr="00747497">
        <w:t>:</w:t>
      </w:r>
      <w:r w:rsidR="00747497">
        <w:rPr>
          <w:lang w:val="en-US"/>
        </w:rPr>
        <w:t>ff</w:t>
      </w:r>
      <w:r w:rsidR="00747497">
        <w:t>»</w:t>
      </w:r>
      <w:r w:rsidR="00747497" w:rsidRPr="00112863">
        <w:t>.</w:t>
      </w:r>
    </w:p>
    <w:p w:rsidR="006A44BA" w:rsidRPr="007C7DDB" w:rsidRDefault="007C7DDB" w:rsidP="00D72061">
      <w:pPr>
        <w:pStyle w:val="LAB0"/>
      </w:pPr>
      <w:r w:rsidRPr="007C7DDB">
        <w:rPr>
          <w:i/>
        </w:rPr>
        <w:t>Примечание.</w:t>
      </w:r>
      <w:r>
        <w:t xml:space="preserve"> Обратите внимание, что пакет представляет собой бинарную последовательность и сниффер выполняет большую работу по преобразованию полей из бинарного представления в удобочитаемый вариант.</w:t>
      </w:r>
    </w:p>
    <w:p w:rsidR="00D72061" w:rsidRDefault="00112863" w:rsidP="00D72061">
      <w:pPr>
        <w:pStyle w:val="LAB0"/>
      </w:pPr>
      <w:r>
        <w:t xml:space="preserve">Все работающие машины в сети получают пакет с </w:t>
      </w:r>
      <w:r>
        <w:rPr>
          <w:lang w:val="en-US"/>
        </w:rPr>
        <w:t>ARP</w:t>
      </w:r>
      <w:r w:rsidRPr="00112863">
        <w:t>-</w:t>
      </w:r>
      <w:r>
        <w:t>запросом, анализируют его</w:t>
      </w:r>
      <w:r w:rsidR="007B600A" w:rsidRPr="009E1801">
        <w:t>,</w:t>
      </w:r>
      <w:r>
        <w:t xml:space="preserve"> а ответ отсылает только та машина, чей </w:t>
      </w:r>
      <w:r>
        <w:rPr>
          <w:lang w:val="en-US"/>
        </w:rPr>
        <w:t>IP</w:t>
      </w:r>
      <w:r w:rsidRPr="00112863">
        <w:t>-</w:t>
      </w:r>
      <w:r>
        <w:t xml:space="preserve">адрес соответствует </w:t>
      </w:r>
      <w:r>
        <w:rPr>
          <w:lang w:val="en-US"/>
        </w:rPr>
        <w:t>IP</w:t>
      </w:r>
      <w:r w:rsidRPr="00112863">
        <w:t>-</w:t>
      </w:r>
      <w:r>
        <w:t>адресу в запросе. Таким образом, в</w:t>
      </w:r>
      <w:r w:rsidR="00040D99">
        <w:t xml:space="preserve">торой полученный пакет является </w:t>
      </w:r>
      <w:r w:rsidR="00040D99">
        <w:rPr>
          <w:lang w:val="en-US"/>
        </w:rPr>
        <w:t>ARP</w:t>
      </w:r>
      <w:r w:rsidR="00040D99">
        <w:t>-ответом (см. рис. 9). Это следует из параметра поля «</w:t>
      </w:r>
      <w:r w:rsidR="00040D99">
        <w:rPr>
          <w:lang w:val="en-US"/>
        </w:rPr>
        <w:t>Opcode</w:t>
      </w:r>
      <w:r w:rsidR="00040D99" w:rsidRPr="00040D99">
        <w:t xml:space="preserve">: </w:t>
      </w:r>
      <w:r w:rsidR="00040D99">
        <w:rPr>
          <w:lang w:val="en-US"/>
        </w:rPr>
        <w:t>reply</w:t>
      </w:r>
      <w:r w:rsidR="00040D99">
        <w:t>»</w:t>
      </w:r>
      <w:r w:rsidR="00040D99" w:rsidRPr="00040D99">
        <w:t xml:space="preserve">. </w:t>
      </w:r>
      <w:r w:rsidR="00040D99">
        <w:t xml:space="preserve">Обратите внимание, что данный пакет был отправлен </w:t>
      </w:r>
      <w:r>
        <w:t xml:space="preserve">именно той </w:t>
      </w:r>
      <w:r w:rsidR="00040D99">
        <w:t xml:space="preserve">машиной, </w:t>
      </w:r>
      <w:r>
        <w:t xml:space="preserve">чей </w:t>
      </w:r>
      <w:r w:rsidR="00040D99">
        <w:rPr>
          <w:lang w:val="en-US"/>
        </w:rPr>
        <w:t>MAC</w:t>
      </w:r>
      <w:r>
        <w:t>-</w:t>
      </w:r>
      <w:r w:rsidR="00040D99">
        <w:t xml:space="preserve">адрес </w:t>
      </w:r>
      <w:r>
        <w:t>нас и интересовал</w:t>
      </w:r>
      <w:r w:rsidR="00040D99">
        <w:t xml:space="preserve"> («</w:t>
      </w:r>
      <w:r w:rsidR="00040D99">
        <w:rPr>
          <w:lang w:val="en-US"/>
        </w:rPr>
        <w:t>Sender</w:t>
      </w:r>
      <w:r w:rsidR="00040D99" w:rsidRPr="00040D99">
        <w:t xml:space="preserve"> </w:t>
      </w:r>
      <w:r w:rsidR="00040D99">
        <w:rPr>
          <w:lang w:val="en-US"/>
        </w:rPr>
        <w:t>IP</w:t>
      </w:r>
      <w:r w:rsidR="00040D99" w:rsidRPr="00040D99">
        <w:t xml:space="preserve"> </w:t>
      </w:r>
      <w:r w:rsidR="00040D99">
        <w:rPr>
          <w:lang w:val="en-US"/>
        </w:rPr>
        <w:t>address</w:t>
      </w:r>
      <w:r w:rsidR="00040D99" w:rsidRPr="00040D99">
        <w:t>: 192.168.1.5</w:t>
      </w:r>
      <w:r w:rsidR="00040D99">
        <w:t>»)</w:t>
      </w:r>
      <w:r w:rsidR="00040D99" w:rsidRPr="00040D99">
        <w:t xml:space="preserve">. </w:t>
      </w:r>
      <w:r w:rsidR="00040D99">
        <w:t>При этом поле «</w:t>
      </w:r>
      <w:r w:rsidR="00040D99">
        <w:rPr>
          <w:lang w:val="en-US"/>
        </w:rPr>
        <w:t>Sender</w:t>
      </w:r>
      <w:r w:rsidR="00040D99" w:rsidRPr="00040D99">
        <w:t xml:space="preserve"> </w:t>
      </w:r>
      <w:r w:rsidR="00040D99">
        <w:rPr>
          <w:lang w:val="en-US"/>
        </w:rPr>
        <w:t>MAC</w:t>
      </w:r>
      <w:r w:rsidR="00040D99" w:rsidRPr="00040D99">
        <w:t xml:space="preserve"> </w:t>
      </w:r>
      <w:r w:rsidR="00040D99">
        <w:rPr>
          <w:lang w:val="en-US"/>
        </w:rPr>
        <w:t>address</w:t>
      </w:r>
      <w:r w:rsidR="00040D99">
        <w:t>»</w:t>
      </w:r>
      <w:r w:rsidR="00040D99" w:rsidRPr="00040D99">
        <w:t xml:space="preserve"> </w:t>
      </w:r>
      <w:r>
        <w:t xml:space="preserve">заполнено </w:t>
      </w:r>
      <w:r w:rsidR="00040D99">
        <w:t>значением «00</w:t>
      </w:r>
      <w:r w:rsidR="00040D99" w:rsidRPr="00040D99">
        <w:t>:01:4</w:t>
      </w:r>
      <w:r w:rsidR="00040D99">
        <w:rPr>
          <w:lang w:val="en-US"/>
        </w:rPr>
        <w:t>E</w:t>
      </w:r>
      <w:r w:rsidR="00040D99" w:rsidRPr="00040D99">
        <w:t>:00:21:11</w:t>
      </w:r>
      <w:r w:rsidR="00040D99">
        <w:t>».</w:t>
      </w:r>
    </w:p>
    <w:p w:rsidR="00B011C2" w:rsidRDefault="00BD378B" w:rsidP="00D72061">
      <w:pPr>
        <w:pStyle w:val="LAB0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102235</wp:posOffset>
                </wp:positionV>
                <wp:extent cx="6334125" cy="5628005"/>
                <wp:effectExtent l="0" t="0" r="3810" b="3810"/>
                <wp:wrapNone/>
                <wp:docPr id="2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34125" cy="5628005"/>
                          <a:chOff x="1464" y="5088"/>
                          <a:chExt cx="9975" cy="8863"/>
                        </a:xfrm>
                      </wpg:grpSpPr>
                      <pic:pic xmlns:pic="http://schemas.openxmlformats.org/drawingml/2006/picture">
                        <pic:nvPicPr>
                          <pic:cNvPr id="3" name="Picture 63" descr="arp_analyz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5088"/>
                            <a:ext cx="9975" cy="8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2443" y="13252"/>
                            <a:ext cx="7939" cy="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D72061" w:rsidRPr="00D72061" w:rsidRDefault="00D72061" w:rsidP="00D72061">
                              <w:pPr>
                                <w:jc w:val="center"/>
                                <w:rPr>
                                  <w:sz w:val="32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 xml:space="preserve">Рис. 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  <w:lang w:val="en-US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bCs/>
                                  <w:sz w:val="32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 xml:space="preserve"> Анализ </w:t>
                              </w:r>
                              <w:r>
                                <w:rPr>
                                  <w:sz w:val="32"/>
                                  <w:szCs w:val="20"/>
                                  <w:lang w:val="en-US"/>
                                </w:rPr>
                                <w:t>ARP-</w:t>
                              </w:r>
                              <w:r>
                                <w:rPr>
                                  <w:sz w:val="32"/>
                                  <w:szCs w:val="20"/>
                                </w:rPr>
                                <w:t>ответа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4" o:spid="_x0000_s1050" style="position:absolute;left:0;text-align:left;margin-left:.05pt;margin-top:8.05pt;width:498.75pt;height:443.15pt;z-index:251661824" coordorigin="1464,5088" coordsize="9975,88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">
                <v:shape id="Picture 63" o:spid="_x0000_s1051" type="#_x0000_t75" alt="arp_analyze2" style="position:absolute;left:1464;top:5088;width:9975;height:80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pHW7EAAAA2gAAAA8AAABkcnMvZG93bnJldi54bWxEj0FrwkAUhO8F/8PyCl6Kbkyg2NRVRC0o&#10;FMHUQ3t7ZF+zodm3IbvG9N+7hYLHYWa+YRarwTaip87XjhXMpgkI4tLpmisF54+3yRyED8gaG8ek&#10;4Jc8rJajhwXm2l35RH0RKhEh7HNUYEJocyl9aciin7qWOHrfrrMYouwqqTu8RrhtZJokz9JizXHB&#10;YEsbQ+VPcbEKjl99u909vdtj4fZV+nngF6MzpcaPw/oVRKAh3MP/7b1WkMHflXgD5P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LpHW7EAAAA2gAAAA8AAAAAAAAAAAAAAAAA&#10;nwIAAGRycy9kb3ducmV2LnhtbFBLBQYAAAAABAAEAPcAAACQAwAAAAA=&#10;">
                  <v:imagedata r:id="rId28" o:title="arp_analyze2"/>
                </v:shape>
                <v:shape id="Text Box 59" o:spid="_x0000_s1052" type="#_x0000_t202" style="position:absolute;left:2443;top:13252;width:7939;height: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tYssEA&#10;AADaAAAADwAAAGRycy9kb3ducmV2LnhtbESP0YrCMBRE34X9h3AXfBFNFdGl2yiLIIisD+p+wLW5&#10;bYrNTWlirX+/EQQfh5k5w2Tr3taio9ZXjhVMJwkI4tzpiksFf+ft+AuED8gaa8ek4EEe1quPQYap&#10;dnc+UncKpYgQ9ikqMCE0qZQ+N2TRT1xDHL3CtRZDlG0pdYv3CLe1nCXJQlqsOC4YbGhjKL+eblbB&#10;yDTJ4bfYXbZ6kZvr3uPSdnulhp/9zzeIQH14h1/tnVYwh+eVe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LWLLBAAAA2gAAAA8AAAAAAAAAAAAAAAAAmAIAAGRycy9kb3du&#10;cmV2LnhtbFBLBQYAAAAABAAEAPUAAACGAwAAAAA=&#10;" filled="f" stroked="f">
                  <v:stroke joinstyle="round"/>
                  <v:textbox>
                    <w:txbxContent>
                      <w:p w:rsidR="00D72061" w:rsidRPr="00D72061" w:rsidRDefault="00D72061" w:rsidP="00D72061">
                        <w:pPr>
                          <w:jc w:val="center"/>
                          <w:rPr>
                            <w:sz w:val="32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 xml:space="preserve">Рис. </w:t>
                        </w:r>
                        <w:r>
                          <w:rPr>
                            <w:b/>
                            <w:bCs/>
                            <w:sz w:val="32"/>
                            <w:szCs w:val="20"/>
                            <w:lang w:val="en-US"/>
                          </w:rPr>
                          <w:t>9</w:t>
                        </w:r>
                        <w:r>
                          <w:rPr>
                            <w:b/>
                            <w:bCs/>
                            <w:sz w:val="32"/>
                            <w:szCs w:val="20"/>
                          </w:rPr>
                          <w:t>.</w:t>
                        </w:r>
                        <w:r>
                          <w:rPr>
                            <w:sz w:val="32"/>
                            <w:szCs w:val="20"/>
                          </w:rPr>
                          <w:t xml:space="preserve"> Анализ </w:t>
                        </w:r>
                        <w:r>
                          <w:rPr>
                            <w:sz w:val="32"/>
                            <w:szCs w:val="20"/>
                            <w:lang w:val="en-US"/>
                          </w:rPr>
                          <w:t>ARP-</w:t>
                        </w:r>
                        <w:r>
                          <w:rPr>
                            <w:sz w:val="32"/>
                            <w:szCs w:val="20"/>
                          </w:rPr>
                          <w:t>ответа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011C2" w:rsidRDefault="00B011C2" w:rsidP="00D72061">
      <w:pPr>
        <w:pStyle w:val="LAB0"/>
      </w:pPr>
    </w:p>
    <w:p w:rsidR="00B011C2" w:rsidRDefault="00B011C2" w:rsidP="00D72061">
      <w:pPr>
        <w:pStyle w:val="LAB0"/>
        <w:rPr>
          <w:lang w:val="en-US"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9A444C" w:rsidRDefault="009A444C" w:rsidP="00D72061">
      <w:pPr>
        <w:pStyle w:val="LAB0"/>
        <w:rPr>
          <w:i/>
        </w:rPr>
      </w:pPr>
    </w:p>
    <w:p w:rsidR="0003532E" w:rsidRPr="00ED5DD3" w:rsidRDefault="0003532E" w:rsidP="00D72061">
      <w:pPr>
        <w:pStyle w:val="LAB0"/>
      </w:pPr>
      <w:r w:rsidRPr="0003532E">
        <w:rPr>
          <w:i/>
        </w:rPr>
        <w:t>Примечание.</w:t>
      </w:r>
      <w:r>
        <w:t xml:space="preserve"> Обратите внимание на поле «</w:t>
      </w:r>
      <w:r>
        <w:rPr>
          <w:lang w:val="en-US"/>
        </w:rPr>
        <w:t>Info</w:t>
      </w:r>
      <w:r>
        <w:t xml:space="preserve">» в списке захваченных пакетов. Сниффер и тут упрощает анализ сетевого трафика, подсказывая </w:t>
      </w:r>
      <w:r w:rsidR="00A436FC">
        <w:t xml:space="preserve">назначение пакетов </w:t>
      </w:r>
      <w:r w:rsidR="00A436FC" w:rsidRPr="00A436FC">
        <w:rPr>
          <w:lang w:val="en-US"/>
        </w:rPr>
        <w:sym w:font="Wingdings" w:char="F04A"/>
      </w:r>
    </w:p>
    <w:p w:rsidR="00112863" w:rsidRPr="00722755" w:rsidRDefault="00112863" w:rsidP="00D72061">
      <w:pPr>
        <w:pStyle w:val="LAB0"/>
      </w:pPr>
      <w:r>
        <w:t xml:space="preserve">Теперь мы можем повторно просмотреть </w:t>
      </w:r>
      <w:r>
        <w:rPr>
          <w:lang w:val="en-US"/>
        </w:rPr>
        <w:t>ARP</w:t>
      </w:r>
      <w:r w:rsidRPr="00112863">
        <w:t>-</w:t>
      </w:r>
      <w:r>
        <w:t>кеш</w:t>
      </w:r>
      <w:r w:rsidR="00916EFD" w:rsidRPr="00916EFD">
        <w:t xml:space="preserve"> </w:t>
      </w:r>
      <w:r w:rsidR="00916EFD">
        <w:t xml:space="preserve">и сверить данные в нем с данными, которые мы узнали из анализа пакетов </w:t>
      </w:r>
      <w:r w:rsidR="00916EFD">
        <w:rPr>
          <w:lang w:val="en-US"/>
        </w:rPr>
        <w:t>ARP</w:t>
      </w:r>
      <w:r w:rsidR="00916EFD">
        <w:t>-запрос</w:t>
      </w:r>
      <w:r w:rsidR="00916EFD" w:rsidRPr="00916EFD">
        <w:t>/</w:t>
      </w:r>
      <w:r w:rsidR="00916EFD">
        <w:t>ответа</w:t>
      </w:r>
      <w:r w:rsidR="00916EFD" w:rsidRPr="00722755">
        <w:t>:</w:t>
      </w:r>
    </w:p>
    <w:p w:rsidR="00916EFD" w:rsidRPr="00916EFD" w:rsidRDefault="00916EFD" w:rsidP="00916EFD">
      <w:pPr>
        <w:pStyle w:val="LAB7"/>
        <w:ind w:left="709"/>
        <w:rPr>
          <w:lang w:val="en-US"/>
        </w:rPr>
      </w:pPr>
      <w:r w:rsidRPr="00916EFD">
        <w:rPr>
          <w:lang w:val="en-US"/>
        </w:rPr>
        <w:t>D:\&gt;arp -a</w:t>
      </w:r>
    </w:p>
    <w:p w:rsidR="00916EFD" w:rsidRPr="00916EFD" w:rsidRDefault="00916EFD" w:rsidP="00916EFD">
      <w:pPr>
        <w:pStyle w:val="LAB7"/>
        <w:ind w:left="709"/>
        <w:rPr>
          <w:lang w:val="en-US"/>
        </w:rPr>
      </w:pPr>
      <w:r w:rsidRPr="00916EFD">
        <w:rPr>
          <w:lang w:val="en-US"/>
        </w:rPr>
        <w:t>Interface: 192.168.1.2 --- 0x10003</w:t>
      </w:r>
    </w:p>
    <w:p w:rsidR="00916EFD" w:rsidRPr="00916EFD" w:rsidRDefault="00916EFD" w:rsidP="00916EFD">
      <w:pPr>
        <w:pStyle w:val="LAB7"/>
        <w:ind w:left="709"/>
        <w:rPr>
          <w:lang w:val="en-US"/>
        </w:rPr>
      </w:pPr>
      <w:r w:rsidRPr="00916EFD">
        <w:rPr>
          <w:lang w:val="en-US"/>
        </w:rPr>
        <w:t xml:space="preserve">  Internet Address      Physical Address      Type</w:t>
      </w:r>
    </w:p>
    <w:p w:rsidR="00112863" w:rsidRPr="00112863" w:rsidRDefault="00916EFD" w:rsidP="00916EFD">
      <w:pPr>
        <w:pStyle w:val="LAB7"/>
        <w:ind w:left="709"/>
      </w:pPr>
      <w:r>
        <w:t xml:space="preserve">  192.168.1.5           00-01-4e-00-21-11     dynamic</w:t>
      </w:r>
    </w:p>
    <w:p w:rsidR="00D72061" w:rsidRPr="00D72061" w:rsidRDefault="00D72061" w:rsidP="00D72061">
      <w:pPr>
        <w:pStyle w:val="LAB0"/>
      </w:pPr>
    </w:p>
    <w:p w:rsidR="00D72061" w:rsidRPr="0068767D" w:rsidRDefault="0068767D" w:rsidP="00D72061">
      <w:pPr>
        <w:pStyle w:val="LAB0"/>
      </w:pPr>
      <w:r>
        <w:t xml:space="preserve">Стоит также отметить, что в реальных условиях в локальной сети с большим количеством машин </w:t>
      </w:r>
      <w:r>
        <w:rPr>
          <w:lang w:val="en-US"/>
        </w:rPr>
        <w:t>arp</w:t>
      </w:r>
      <w:r w:rsidRPr="0068767D">
        <w:t>/</w:t>
      </w:r>
      <w:r>
        <w:rPr>
          <w:lang w:val="en-US"/>
        </w:rPr>
        <w:t>rarp</w:t>
      </w:r>
      <w:r w:rsidRPr="0068767D">
        <w:t xml:space="preserve"> </w:t>
      </w:r>
      <w:r>
        <w:t xml:space="preserve">трафик бывает </w:t>
      </w:r>
      <w:r w:rsidR="009D3EC9">
        <w:t xml:space="preserve">гораздо более </w:t>
      </w:r>
      <w:r>
        <w:t>интенсивным.</w:t>
      </w:r>
    </w:p>
    <w:p w:rsidR="00500D0F" w:rsidRPr="00500D0F" w:rsidRDefault="00500D0F" w:rsidP="009A737E">
      <w:pPr>
        <w:pStyle w:val="LAB0"/>
      </w:pPr>
    </w:p>
    <w:p w:rsidR="005F0629" w:rsidRDefault="006F2E91" w:rsidP="009A737E">
      <w:pPr>
        <w:pStyle w:val="LAB30"/>
      </w:pPr>
      <w:r>
        <w:br w:type="page"/>
      </w:r>
      <w:r w:rsidR="005F0629">
        <w:t xml:space="preserve">Задание на </w:t>
      </w:r>
      <w:r>
        <w:t xml:space="preserve">пРАКТИЧЕСКУЮ </w:t>
      </w:r>
      <w:r w:rsidR="005F0629">
        <w:t>работу</w:t>
      </w:r>
    </w:p>
    <w:p w:rsidR="00FE5D80" w:rsidRPr="00FE5D80" w:rsidRDefault="005F0629" w:rsidP="00FE5D80">
      <w:pPr>
        <w:pStyle w:val="LAB5"/>
        <w:numPr>
          <w:ilvl w:val="0"/>
          <w:numId w:val="10"/>
        </w:numPr>
      </w:pPr>
      <w:r>
        <w:t xml:space="preserve">Изучить </w:t>
      </w:r>
      <w:r w:rsidR="007C5C29">
        <w:t xml:space="preserve">интерфейс </w:t>
      </w:r>
      <w:r>
        <w:t>программ</w:t>
      </w:r>
      <w:r w:rsidR="007C5C29">
        <w:t>ы</w:t>
      </w:r>
      <w:r>
        <w:t xml:space="preserve"> </w:t>
      </w:r>
      <w:r w:rsidR="007C5C29">
        <w:rPr>
          <w:lang w:val="en-US"/>
        </w:rPr>
        <w:t>Wireshark</w:t>
      </w:r>
      <w:r w:rsidR="00FE5D80">
        <w:t xml:space="preserve"> </w:t>
      </w:r>
      <w:r w:rsidR="00FE5D80" w:rsidRPr="00FE5D80">
        <w:br/>
      </w:r>
      <w:r w:rsidR="00FE5D80">
        <w:t>(</w:t>
      </w:r>
      <w:hyperlink r:id="rId29" w:history="1">
        <w:r w:rsidR="006F2E91" w:rsidRPr="006F2E91">
          <w:rPr>
            <w:rStyle w:val="a4"/>
          </w:rPr>
          <w:t>\\</w:t>
        </w:r>
        <w:r w:rsidR="006F2E91">
          <w:rPr>
            <w:rStyle w:val="a4"/>
            <w:lang w:val="en-US"/>
          </w:rPr>
          <w:t>corp</w:t>
        </w:r>
        <w:r w:rsidR="006F2E91" w:rsidRPr="006F2E91">
          <w:rPr>
            <w:rStyle w:val="a4"/>
          </w:rPr>
          <w:t>.</w:t>
        </w:r>
        <w:r w:rsidR="006F2E91">
          <w:rPr>
            <w:rStyle w:val="a4"/>
            <w:lang w:val="en-US"/>
          </w:rPr>
          <w:t>mgkit</w:t>
        </w:r>
        <w:r w:rsidR="006F2E91" w:rsidRPr="006F2E91">
          <w:rPr>
            <w:rStyle w:val="a4"/>
          </w:rPr>
          <w:t>.</w:t>
        </w:r>
        <w:r w:rsidR="006F2E91">
          <w:rPr>
            <w:rStyle w:val="a4"/>
            <w:lang w:val="en-US"/>
          </w:rPr>
          <w:t>ru</w:t>
        </w:r>
        <w:r w:rsidR="006F2E91" w:rsidRPr="006F2E91">
          <w:rPr>
            <w:rStyle w:val="a4"/>
          </w:rPr>
          <w:t>\</w:t>
        </w:r>
        <w:r w:rsidR="006F2E91">
          <w:rPr>
            <w:rStyle w:val="a4"/>
            <w:lang w:val="en-US"/>
          </w:rPr>
          <w:t>dfs</w:t>
        </w:r>
        <w:r w:rsidR="006F2E91" w:rsidRPr="006F2E91">
          <w:rPr>
            <w:rStyle w:val="a4"/>
          </w:rPr>
          <w:t>\</w:t>
        </w:r>
        <w:r w:rsidR="006F2E91">
          <w:rPr>
            <w:rStyle w:val="a4"/>
            <w:lang w:val="en-US"/>
          </w:rPr>
          <w:t>work</w:t>
        </w:r>
        <w:r w:rsidR="006F2E91" w:rsidRPr="006F2E91">
          <w:rPr>
            <w:rStyle w:val="a4"/>
          </w:rPr>
          <w:t>\</w:t>
        </w:r>
        <w:r w:rsidR="006F2E91">
          <w:rPr>
            <w:rStyle w:val="a4"/>
            <w:lang w:val="en-US"/>
          </w:rPr>
          <w:t>wireshark</w:t>
        </w:r>
      </w:hyperlink>
      <w:r w:rsidR="00FE5D80" w:rsidRPr="00FE5D80">
        <w:t>)</w:t>
      </w:r>
    </w:p>
    <w:p w:rsidR="007C5C29" w:rsidRDefault="007C5C29" w:rsidP="007C5C29">
      <w:pPr>
        <w:pStyle w:val="LAB5"/>
        <w:numPr>
          <w:ilvl w:val="0"/>
          <w:numId w:val="10"/>
        </w:numPr>
        <w:rPr>
          <w:sz w:val="28"/>
        </w:rPr>
      </w:pPr>
      <w:r>
        <w:t>Захватить 100</w:t>
      </w:r>
      <w:r w:rsidR="00BF6461">
        <w:t xml:space="preserve"> произвольных </w:t>
      </w:r>
      <w:r>
        <w:t xml:space="preserve">пакетов. </w:t>
      </w:r>
      <w:r>
        <w:rPr>
          <w:sz w:val="28"/>
        </w:rPr>
        <w:t>Определить статистические данные:</w:t>
      </w:r>
    </w:p>
    <w:p w:rsidR="007C5C29" w:rsidRPr="007C5C29" w:rsidRDefault="007C5C29" w:rsidP="007C5C29">
      <w:pPr>
        <w:pStyle w:val="LAB"/>
      </w:pPr>
      <w:r>
        <w:t>процентное соотношение трафика разных протоколов в сети</w:t>
      </w:r>
      <w:r w:rsidRPr="007C5C29">
        <w:rPr>
          <w:rFonts w:ascii="Times New Roman" w:hAnsi="Times New Roman"/>
        </w:rPr>
        <w:t>;</w:t>
      </w:r>
    </w:p>
    <w:p w:rsidR="007C5C29" w:rsidRDefault="007C5C29" w:rsidP="007C5C29">
      <w:pPr>
        <w:pStyle w:val="LAB"/>
      </w:pPr>
      <w:r>
        <w:t>среднюю скорость кадров/сек</w:t>
      </w:r>
      <w:r>
        <w:rPr>
          <w:rFonts w:ascii="Times New Roman" w:hAnsi="Times New Roman"/>
          <w:lang w:val="en-US"/>
        </w:rPr>
        <w:t>;</w:t>
      </w:r>
    </w:p>
    <w:p w:rsidR="007C5C29" w:rsidRDefault="007C5C29" w:rsidP="007C5C29">
      <w:pPr>
        <w:pStyle w:val="LAB"/>
      </w:pPr>
      <w:r>
        <w:t>среднюю скорость байт/сек</w:t>
      </w:r>
      <w:r>
        <w:rPr>
          <w:rFonts w:ascii="Times New Roman" w:hAnsi="Times New Roman"/>
          <w:lang w:val="en-US"/>
        </w:rPr>
        <w:t>;</w:t>
      </w:r>
    </w:p>
    <w:p w:rsidR="005F0629" w:rsidRPr="007C5C29" w:rsidRDefault="007C5C29" w:rsidP="007C5C29">
      <w:pPr>
        <w:pStyle w:val="LAB"/>
      </w:pPr>
      <w:r>
        <w:t>минимальный, максимальный и средний размеры пакета</w:t>
      </w:r>
      <w:r w:rsidRPr="007C5C29">
        <w:rPr>
          <w:rFonts w:ascii="Times New Roman" w:hAnsi="Times New Roman"/>
        </w:rPr>
        <w:t>;</w:t>
      </w:r>
    </w:p>
    <w:p w:rsidR="007C5C29" w:rsidRPr="007C5C29" w:rsidRDefault="007C5C29" w:rsidP="007C5C29">
      <w:pPr>
        <w:pStyle w:val="LAB"/>
      </w:pPr>
      <w:r>
        <w:t>степень использования полосы пропускания канала (загрузку сети).</w:t>
      </w:r>
    </w:p>
    <w:p w:rsidR="005F0629" w:rsidRPr="007C5C29" w:rsidRDefault="005F0629" w:rsidP="003827C6">
      <w:pPr>
        <w:pStyle w:val="LAB6"/>
        <w:numPr>
          <w:ilvl w:val="0"/>
          <w:numId w:val="10"/>
        </w:numPr>
        <w:rPr>
          <w:lang w:val="ru-RU"/>
        </w:rPr>
      </w:pPr>
      <w:r>
        <w:t xml:space="preserve">Зафиксировать 20 </w:t>
      </w:r>
      <w:r w:rsidR="007C5C29">
        <w:t>IP</w:t>
      </w:r>
      <w:r w:rsidR="007C5C29" w:rsidRPr="007C5C29">
        <w:rPr>
          <w:lang w:val="ru-RU"/>
        </w:rPr>
        <w:t>-</w:t>
      </w:r>
      <w:r w:rsidR="007C5C29">
        <w:t>пакетов</w:t>
      </w:r>
      <w:r w:rsidR="007C5C29" w:rsidRPr="007C5C29">
        <w:rPr>
          <w:lang w:val="ru-RU"/>
        </w:rPr>
        <w:t xml:space="preserve">. </w:t>
      </w:r>
      <w:r>
        <w:t>Определить статистические данные:</w:t>
      </w:r>
    </w:p>
    <w:p w:rsidR="005F0629" w:rsidRDefault="005F0629" w:rsidP="007C5C29">
      <w:pPr>
        <w:pStyle w:val="LAB"/>
      </w:pPr>
      <w:r>
        <w:t xml:space="preserve">процентное соотношение трафика разных протоколов стека </w:t>
      </w:r>
      <w:r>
        <w:rPr>
          <w:lang w:val="en-US"/>
        </w:rPr>
        <w:t>tcp</w:t>
      </w:r>
      <w:r>
        <w:t>/</w:t>
      </w:r>
      <w:r>
        <w:rPr>
          <w:lang w:val="en-US"/>
        </w:rPr>
        <w:t>ip</w:t>
      </w:r>
      <w:r>
        <w:t xml:space="preserve"> в сети</w:t>
      </w:r>
      <w:r w:rsidR="007C5C29" w:rsidRPr="007C5C29">
        <w:rPr>
          <w:rFonts w:ascii="Times New Roman" w:hAnsi="Times New Roman"/>
        </w:rPr>
        <w:t>;</w:t>
      </w:r>
    </w:p>
    <w:p w:rsidR="005F0629" w:rsidRDefault="005F0629" w:rsidP="007C5C29">
      <w:pPr>
        <w:pStyle w:val="LAB"/>
      </w:pPr>
      <w:r>
        <w:t>средний, минимальный, максимальный размеры пакета</w:t>
      </w:r>
      <w:r w:rsidR="007C5C29" w:rsidRPr="007C5C29">
        <w:rPr>
          <w:rFonts w:ascii="Times New Roman" w:hAnsi="Times New Roman"/>
        </w:rPr>
        <w:t>.</w:t>
      </w:r>
    </w:p>
    <w:p w:rsidR="007C5C29" w:rsidRPr="003827C6" w:rsidRDefault="007C5C29" w:rsidP="003827C6">
      <w:pPr>
        <w:pStyle w:val="LAB6"/>
        <w:numPr>
          <w:ilvl w:val="0"/>
          <w:numId w:val="10"/>
        </w:numPr>
        <w:tabs>
          <w:tab w:val="clear" w:pos="360"/>
          <w:tab w:val="num" w:pos="-348"/>
        </w:tabs>
      </w:pPr>
      <w:r w:rsidRPr="003827C6">
        <w:t>Выполнить анализ ARP-протокола по примеру из методических указаний.</w:t>
      </w:r>
    </w:p>
    <w:p w:rsidR="005F0629" w:rsidRDefault="005F0629" w:rsidP="003827C6">
      <w:pPr>
        <w:pStyle w:val="LAB6"/>
        <w:numPr>
          <w:ilvl w:val="0"/>
          <w:numId w:val="10"/>
        </w:numPr>
        <w:tabs>
          <w:tab w:val="clear" w:pos="360"/>
          <w:tab w:val="num" w:pos="-348"/>
        </w:tabs>
      </w:pPr>
      <w:r>
        <w:t>На примере любого IP</w:t>
      </w:r>
      <w:r w:rsidR="007C5C29" w:rsidRPr="003827C6">
        <w:t>-</w:t>
      </w:r>
      <w:r>
        <w:t xml:space="preserve">пакета указать структуры </w:t>
      </w:r>
      <w:r w:rsidR="007C5C29" w:rsidRPr="003827C6">
        <w:t>протоколов</w:t>
      </w:r>
      <w:r>
        <w:t xml:space="preserve"> Ethernet и IP, </w:t>
      </w:r>
      <w:r w:rsidR="007C5C29" w:rsidRPr="003827C6">
        <w:t>О</w:t>
      </w:r>
      <w:r>
        <w:t>тметить поля заголовк</w:t>
      </w:r>
      <w:r w:rsidR="007C5C29" w:rsidRPr="003827C6">
        <w:t>ов</w:t>
      </w:r>
      <w:r>
        <w:t xml:space="preserve"> и описать их.</w:t>
      </w:r>
    </w:p>
    <w:p w:rsidR="003827C6" w:rsidRPr="003827C6" w:rsidRDefault="007C5C29" w:rsidP="003827C6">
      <w:pPr>
        <w:pStyle w:val="LAB6"/>
        <w:numPr>
          <w:ilvl w:val="0"/>
          <w:numId w:val="10"/>
        </w:numPr>
        <w:tabs>
          <w:tab w:val="clear" w:pos="360"/>
          <w:tab w:val="num" w:pos="-348"/>
        </w:tabs>
      </w:pPr>
      <w:r w:rsidRPr="003827C6">
        <w:t xml:space="preserve">Проанализировать и описать принцип работы утилиты </w:t>
      </w:r>
      <w:r w:rsidRPr="004C0375">
        <w:rPr>
          <w:i/>
        </w:rPr>
        <w:t>ping</w:t>
      </w:r>
      <w:r w:rsidRPr="003827C6">
        <w:t xml:space="preserve">. </w:t>
      </w:r>
      <w:r w:rsidRPr="003827C6">
        <w:br/>
      </w:r>
      <w:r w:rsidR="003827C6" w:rsidRPr="003827C6">
        <w:t xml:space="preserve">При этом описать все протоколы, используемые утилитой. </w:t>
      </w:r>
      <w:r w:rsidR="003827C6" w:rsidRPr="00194DD9">
        <w:rPr>
          <w:lang w:val="ru-RU"/>
        </w:rPr>
        <w:t xml:space="preserve">Описать все поля протоколов. </w:t>
      </w:r>
      <w:r w:rsidR="00194DD9">
        <w:rPr>
          <w:lang w:val="ru-RU"/>
        </w:rPr>
        <w:t xml:space="preserve">Составить диаграмму взаимодействия машин при работе утилиты </w:t>
      </w:r>
      <w:r w:rsidR="00194DD9" w:rsidRPr="004C0375">
        <w:rPr>
          <w:i/>
        </w:rPr>
        <w:t>ping</w:t>
      </w:r>
      <w:r w:rsidR="00194DD9">
        <w:t>.</w:t>
      </w:r>
      <w:r w:rsidR="003827C6" w:rsidRPr="00194DD9">
        <w:rPr>
          <w:lang w:val="ru-RU"/>
        </w:rPr>
        <w:br/>
      </w:r>
    </w:p>
    <w:p w:rsidR="003827C6" w:rsidRDefault="003827C6" w:rsidP="003827C6">
      <w:pPr>
        <w:pStyle w:val="LAB5"/>
        <w:numPr>
          <w:ilvl w:val="0"/>
          <w:numId w:val="0"/>
        </w:numPr>
        <w:rPr>
          <w:sz w:val="28"/>
        </w:rPr>
      </w:pPr>
    </w:p>
    <w:p w:rsidR="006F2E91" w:rsidRDefault="006F2E91" w:rsidP="006F2E91">
      <w:pPr>
        <w:pStyle w:val="LAB30"/>
      </w:pPr>
      <w:r>
        <w:t>Контрольные вопросы</w:t>
      </w:r>
    </w:p>
    <w:p w:rsidR="006F2E91" w:rsidRPr="00500D0F" w:rsidRDefault="006F2E91" w:rsidP="006F2E91">
      <w:pPr>
        <w:pStyle w:val="LAB5"/>
        <w:numPr>
          <w:ilvl w:val="0"/>
          <w:numId w:val="9"/>
        </w:numPr>
      </w:pPr>
      <w:r>
        <w:t>Каковы основные цели мониторинга сетевого трафика</w:t>
      </w:r>
      <w:r w:rsidRPr="00500D0F">
        <w:t>?</w:t>
      </w:r>
    </w:p>
    <w:p w:rsidR="006F2E91" w:rsidRPr="00500D0F" w:rsidRDefault="006F2E91" w:rsidP="006F2E91">
      <w:pPr>
        <w:pStyle w:val="LAB5"/>
        <w:numPr>
          <w:ilvl w:val="0"/>
          <w:numId w:val="9"/>
        </w:numPr>
      </w:pPr>
      <w:r>
        <w:t>Чем отличается мониторинг трафика от фильтрации</w:t>
      </w:r>
      <w:r w:rsidRPr="00500D0F">
        <w:t>?</w:t>
      </w:r>
    </w:p>
    <w:p w:rsidR="006F2E91" w:rsidRPr="00C93A24" w:rsidRDefault="006F2E91" w:rsidP="006F2E91">
      <w:pPr>
        <w:pStyle w:val="LAB5"/>
        <w:numPr>
          <w:ilvl w:val="0"/>
          <w:numId w:val="9"/>
        </w:numPr>
      </w:pPr>
      <w:r>
        <w:t>Каково назначении класса программ-снифферов</w:t>
      </w:r>
      <w:r w:rsidRPr="00C93A24">
        <w:t>?</w:t>
      </w:r>
    </w:p>
    <w:p w:rsidR="006F2E91" w:rsidRPr="00041602" w:rsidRDefault="006F2E91" w:rsidP="006F2E91">
      <w:pPr>
        <w:pStyle w:val="LAB5"/>
        <w:numPr>
          <w:ilvl w:val="0"/>
          <w:numId w:val="9"/>
        </w:numPr>
      </w:pPr>
      <w:r>
        <w:t>Какие основные функции выполняют снифферы</w:t>
      </w:r>
      <w:r w:rsidRPr="00336211">
        <w:t>?</w:t>
      </w:r>
    </w:p>
    <w:p w:rsidR="006F2E91" w:rsidRDefault="006F2E91" w:rsidP="006F2E91">
      <w:pPr>
        <w:pStyle w:val="LAB5"/>
        <w:numPr>
          <w:ilvl w:val="0"/>
          <w:numId w:val="9"/>
        </w:numPr>
      </w:pPr>
      <w:r>
        <w:t xml:space="preserve">Зачем используются фильтры отображения и фильтры захвата сниффера </w:t>
      </w:r>
      <w:r>
        <w:rPr>
          <w:lang w:val="en-US"/>
        </w:rPr>
        <w:t>Wireshark</w:t>
      </w:r>
      <w:r w:rsidRPr="00041602">
        <w:t xml:space="preserve">? </w:t>
      </w:r>
      <w:r>
        <w:t>В чем их отличие</w:t>
      </w:r>
      <w:r w:rsidRPr="00041602">
        <w:t>?</w:t>
      </w:r>
    </w:p>
    <w:p w:rsidR="006F2E91" w:rsidRPr="00ED195C" w:rsidRDefault="006F2E91" w:rsidP="006F2E91">
      <w:pPr>
        <w:pStyle w:val="LAB5"/>
        <w:numPr>
          <w:ilvl w:val="0"/>
          <w:numId w:val="9"/>
        </w:numPr>
      </w:pPr>
      <w:r>
        <w:t xml:space="preserve">Какие базовые функции статистической обработки захваченных пакетов имеет сниффер </w:t>
      </w:r>
      <w:r>
        <w:rPr>
          <w:lang w:val="en-US"/>
        </w:rPr>
        <w:t>Wireshark</w:t>
      </w:r>
      <w:r w:rsidRPr="00D734AB">
        <w:t>?</w:t>
      </w:r>
    </w:p>
    <w:p w:rsidR="006F2E91" w:rsidRPr="004B7425" w:rsidRDefault="006F2E91" w:rsidP="006F2E91">
      <w:pPr>
        <w:pStyle w:val="LAB5"/>
        <w:numPr>
          <w:ilvl w:val="0"/>
          <w:numId w:val="9"/>
        </w:numPr>
      </w:pPr>
      <w:r>
        <w:t xml:space="preserve">Какие задачи рассчитан решать протокол </w:t>
      </w:r>
      <w:r>
        <w:rPr>
          <w:lang w:val="en-US"/>
        </w:rPr>
        <w:t>ARP</w:t>
      </w:r>
      <w:r w:rsidRPr="004B7425">
        <w:t>?</w:t>
      </w:r>
    </w:p>
    <w:p w:rsidR="006F2E91" w:rsidRPr="003827C6" w:rsidRDefault="006F2E91" w:rsidP="003827C6">
      <w:pPr>
        <w:pStyle w:val="LAB5"/>
        <w:numPr>
          <w:ilvl w:val="0"/>
          <w:numId w:val="0"/>
        </w:numPr>
        <w:rPr>
          <w:sz w:val="28"/>
        </w:rPr>
      </w:pPr>
    </w:p>
    <w:sectPr w:rsidR="006F2E91" w:rsidRPr="003827C6">
      <w:footerReference w:type="default" r:id="rId30"/>
      <w:footnotePr>
        <w:pos w:val="beneathText"/>
      </w:footnotePr>
      <w:pgSz w:w="11905" w:h="16837"/>
      <w:pgMar w:top="1134" w:right="567" w:bottom="851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190B" w:rsidRDefault="0032190B">
      <w:r>
        <w:separator/>
      </w:r>
    </w:p>
  </w:endnote>
  <w:endnote w:type="continuationSeparator" w:id="0">
    <w:p w:rsidR="0032190B" w:rsidRDefault="0032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lbany">
    <w:altName w:val="Arial"/>
    <w:charset w:val="CC"/>
    <w:family w:val="swiss"/>
    <w:pitch w:val="variable"/>
    <w:sig w:usb0="00000001" w:usb1="00000000" w:usb2="00000000" w:usb3="00000000" w:csb0="0000009F" w:csb1="00000000"/>
  </w:font>
  <w:font w:name="Andale Sans UI"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NewPSMT">
    <w:altName w:val="Times New Roman"/>
    <w:charset w:val="00"/>
    <w:family w:val="roman"/>
    <w:pitch w:val="default"/>
  </w:font>
  <w:font w:name="TimesNewRoman">
    <w:altName w:val="Times New Roman"/>
    <w:charset w:val="CC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0629" w:rsidRDefault="00BD378B">
    <w:pPr>
      <w:pStyle w:val="ae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52400" cy="174625"/>
              <wp:effectExtent l="3175" t="8890" r="6350" b="6985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7462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0629" w:rsidRDefault="005F0629">
                          <w:pPr>
                            <w:pStyle w:val="ae"/>
                          </w:pPr>
                          <w:r>
                            <w:rPr>
                              <w:rStyle w:val="a5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</w:rPr>
                            <w:instrText xml:space="preserve"> PAGE </w:instrText>
                          </w:r>
                          <w:r>
                            <w:rPr>
                              <w:rStyle w:val="a5"/>
                            </w:rPr>
                            <w:fldChar w:fldCharType="separate"/>
                          </w:r>
                          <w:r w:rsidR="00BD378B">
                            <w:rPr>
                              <w:rStyle w:val="a5"/>
                              <w:noProof/>
                            </w:rPr>
                            <w:t>20</w:t>
                          </w:r>
                          <w:r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3" type="#_x0000_t202" style="position:absolute;margin-left:0;margin-top:.05pt;width:12pt;height:13.75pt;z-index:251657728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" stroked="f">
              <v:fill opacity="0"/>
              <v:textbox inset="0,0,0,0">
                <w:txbxContent>
                  <w:p w:rsidR="005F0629" w:rsidRDefault="005F0629">
                    <w:pPr>
                      <w:pStyle w:val="ae"/>
                    </w:pPr>
                    <w:r>
                      <w:rPr>
                        <w:rStyle w:val="a5"/>
                      </w:rPr>
                      <w:fldChar w:fldCharType="begin"/>
                    </w:r>
                    <w:r>
                      <w:rPr>
                        <w:rStyle w:val="a5"/>
                      </w:rPr>
                      <w:instrText xml:space="preserve"> PAGE </w:instrText>
                    </w:r>
                    <w:r>
                      <w:rPr>
                        <w:rStyle w:val="a5"/>
                      </w:rPr>
                      <w:fldChar w:fldCharType="separate"/>
                    </w:r>
                    <w:r w:rsidR="00BD378B">
                      <w:rPr>
                        <w:rStyle w:val="a5"/>
                        <w:noProof/>
                      </w:rPr>
                      <w:t>20</w:t>
                    </w:r>
                    <w:r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190B" w:rsidRDefault="0032190B">
      <w:r>
        <w:separator/>
      </w:r>
    </w:p>
  </w:footnote>
  <w:footnote w:type="continuationSeparator" w:id="0">
    <w:p w:rsidR="0032190B" w:rsidRDefault="0032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singleLevel"/>
    <w:tmpl w:val="00000002"/>
    <w:name w:val="WW8Num12"/>
    <w:lvl w:ilvl="0">
      <w:start w:val="1"/>
      <w:numFmt w:val="bullet"/>
      <w:lvlText w:val=""/>
      <w:lvlJc w:val="left"/>
      <w:pPr>
        <w:tabs>
          <w:tab w:val="num" w:pos="1429"/>
        </w:tabs>
        <w:ind w:left="1429" w:hanging="360"/>
      </w:pPr>
      <w:rPr>
        <w:rFonts w:ascii="Wingdings" w:hAnsi="Wingdings"/>
      </w:rPr>
    </w:lvl>
  </w:abstractNum>
  <w:abstractNum w:abstractNumId="2">
    <w:nsid w:val="00000003"/>
    <w:multiLevelType w:val="multilevel"/>
    <w:tmpl w:val="00000003"/>
    <w:name w:val="WW8Num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4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00000004"/>
    <w:multiLevelType w:val="multilevel"/>
    <w:tmpl w:val="00000004"/>
    <w:name w:val="WW8Num2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8Num2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0000006"/>
    <w:multiLevelType w:val="singleLevel"/>
    <w:tmpl w:val="00000006"/>
    <w:name w:val="WW8Num2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00000007"/>
    <w:multiLevelType w:val="singleLevel"/>
    <w:tmpl w:val="00000007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firstLine="354"/>
      </w:pPr>
    </w:lvl>
  </w:abstractNum>
  <w:abstractNum w:abstractNumId="7">
    <w:nsid w:val="04D50271"/>
    <w:multiLevelType w:val="hybridMultilevel"/>
    <w:tmpl w:val="30941EBE"/>
    <w:lvl w:ilvl="0" w:tplc="000000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8619E9"/>
    <w:multiLevelType w:val="hybridMultilevel"/>
    <w:tmpl w:val="6796473C"/>
    <w:lvl w:ilvl="0" w:tplc="000000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27C4137"/>
    <w:multiLevelType w:val="hybridMultilevel"/>
    <w:tmpl w:val="44F02062"/>
    <w:lvl w:ilvl="0" w:tplc="DE1A07C6">
      <w:start w:val="1"/>
      <w:numFmt w:val="bullet"/>
      <w:pStyle w:val="LAB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C2C002A"/>
    <w:multiLevelType w:val="hybridMultilevel"/>
    <w:tmpl w:val="DCD2195E"/>
    <w:lvl w:ilvl="0" w:tplc="0000000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3074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48"/>
    <w:rsid w:val="00005B45"/>
    <w:rsid w:val="000079B1"/>
    <w:rsid w:val="00021C2B"/>
    <w:rsid w:val="0003532E"/>
    <w:rsid w:val="00036030"/>
    <w:rsid w:val="00040D99"/>
    <w:rsid w:val="00041602"/>
    <w:rsid w:val="00044601"/>
    <w:rsid w:val="00053FE7"/>
    <w:rsid w:val="000652F9"/>
    <w:rsid w:val="00085EC1"/>
    <w:rsid w:val="000B29BF"/>
    <w:rsid w:val="000C0BB4"/>
    <w:rsid w:val="000C364C"/>
    <w:rsid w:val="001011CA"/>
    <w:rsid w:val="00112863"/>
    <w:rsid w:val="00117484"/>
    <w:rsid w:val="001515BD"/>
    <w:rsid w:val="00177FBD"/>
    <w:rsid w:val="001869BD"/>
    <w:rsid w:val="00192BF7"/>
    <w:rsid w:val="00194DD9"/>
    <w:rsid w:val="001A1465"/>
    <w:rsid w:val="001B1152"/>
    <w:rsid w:val="001B445B"/>
    <w:rsid w:val="001D4B24"/>
    <w:rsid w:val="00217D45"/>
    <w:rsid w:val="002307DC"/>
    <w:rsid w:val="00262A8C"/>
    <w:rsid w:val="00264B62"/>
    <w:rsid w:val="00271363"/>
    <w:rsid w:val="00281FDE"/>
    <w:rsid w:val="002B5072"/>
    <w:rsid w:val="002C609C"/>
    <w:rsid w:val="002C6358"/>
    <w:rsid w:val="002F7D00"/>
    <w:rsid w:val="0032190B"/>
    <w:rsid w:val="00334174"/>
    <w:rsid w:val="00336211"/>
    <w:rsid w:val="00345CE0"/>
    <w:rsid w:val="0035341A"/>
    <w:rsid w:val="00361044"/>
    <w:rsid w:val="00373092"/>
    <w:rsid w:val="00380E48"/>
    <w:rsid w:val="003827C6"/>
    <w:rsid w:val="00396C08"/>
    <w:rsid w:val="004061EF"/>
    <w:rsid w:val="0047512E"/>
    <w:rsid w:val="00476F66"/>
    <w:rsid w:val="004B7425"/>
    <w:rsid w:val="004C0375"/>
    <w:rsid w:val="004F019E"/>
    <w:rsid w:val="00500D0F"/>
    <w:rsid w:val="0052346A"/>
    <w:rsid w:val="005246B0"/>
    <w:rsid w:val="00527FA5"/>
    <w:rsid w:val="005507FF"/>
    <w:rsid w:val="00554D57"/>
    <w:rsid w:val="00556614"/>
    <w:rsid w:val="0056658F"/>
    <w:rsid w:val="005C0976"/>
    <w:rsid w:val="005F0629"/>
    <w:rsid w:val="006027B6"/>
    <w:rsid w:val="00655325"/>
    <w:rsid w:val="0066142E"/>
    <w:rsid w:val="006754C7"/>
    <w:rsid w:val="006800A9"/>
    <w:rsid w:val="0068767D"/>
    <w:rsid w:val="006A44BA"/>
    <w:rsid w:val="006A77AF"/>
    <w:rsid w:val="006B543E"/>
    <w:rsid w:val="006E2105"/>
    <w:rsid w:val="006F2E91"/>
    <w:rsid w:val="006F41C0"/>
    <w:rsid w:val="007055B3"/>
    <w:rsid w:val="00722755"/>
    <w:rsid w:val="00743448"/>
    <w:rsid w:val="00747497"/>
    <w:rsid w:val="0076051C"/>
    <w:rsid w:val="00761FF4"/>
    <w:rsid w:val="00767639"/>
    <w:rsid w:val="0077606E"/>
    <w:rsid w:val="00796E44"/>
    <w:rsid w:val="007A23BE"/>
    <w:rsid w:val="007B600A"/>
    <w:rsid w:val="007C1771"/>
    <w:rsid w:val="007C308B"/>
    <w:rsid w:val="007C5C29"/>
    <w:rsid w:val="007C7AB6"/>
    <w:rsid w:val="007C7DDB"/>
    <w:rsid w:val="007E45F2"/>
    <w:rsid w:val="007F7A9F"/>
    <w:rsid w:val="00815B13"/>
    <w:rsid w:val="00832C33"/>
    <w:rsid w:val="00833B2E"/>
    <w:rsid w:val="00860A3E"/>
    <w:rsid w:val="00881EF1"/>
    <w:rsid w:val="00890D50"/>
    <w:rsid w:val="008B64C3"/>
    <w:rsid w:val="008C3C74"/>
    <w:rsid w:val="008D2A7B"/>
    <w:rsid w:val="00916EFD"/>
    <w:rsid w:val="009411B5"/>
    <w:rsid w:val="009514B6"/>
    <w:rsid w:val="00980189"/>
    <w:rsid w:val="00980EEF"/>
    <w:rsid w:val="0098741E"/>
    <w:rsid w:val="0099559B"/>
    <w:rsid w:val="009A0F9B"/>
    <w:rsid w:val="009A444C"/>
    <w:rsid w:val="009A5191"/>
    <w:rsid w:val="009A737E"/>
    <w:rsid w:val="009D3EC9"/>
    <w:rsid w:val="009E108E"/>
    <w:rsid w:val="009E1801"/>
    <w:rsid w:val="009E3F52"/>
    <w:rsid w:val="00A27AE9"/>
    <w:rsid w:val="00A436FC"/>
    <w:rsid w:val="00A52456"/>
    <w:rsid w:val="00A57509"/>
    <w:rsid w:val="00A7153D"/>
    <w:rsid w:val="00AD4A4F"/>
    <w:rsid w:val="00AF05BB"/>
    <w:rsid w:val="00B011C2"/>
    <w:rsid w:val="00B1154C"/>
    <w:rsid w:val="00B251F3"/>
    <w:rsid w:val="00B47564"/>
    <w:rsid w:val="00BA6537"/>
    <w:rsid w:val="00BD378B"/>
    <w:rsid w:val="00BE5406"/>
    <w:rsid w:val="00BE5794"/>
    <w:rsid w:val="00BF6461"/>
    <w:rsid w:val="00C05082"/>
    <w:rsid w:val="00C80ADA"/>
    <w:rsid w:val="00C879C5"/>
    <w:rsid w:val="00C93A24"/>
    <w:rsid w:val="00CA0085"/>
    <w:rsid w:val="00CA30BC"/>
    <w:rsid w:val="00CB6195"/>
    <w:rsid w:val="00CD18CD"/>
    <w:rsid w:val="00CF277C"/>
    <w:rsid w:val="00CF420B"/>
    <w:rsid w:val="00D62338"/>
    <w:rsid w:val="00D72061"/>
    <w:rsid w:val="00D734AB"/>
    <w:rsid w:val="00DB7DE2"/>
    <w:rsid w:val="00DC4997"/>
    <w:rsid w:val="00DE5391"/>
    <w:rsid w:val="00E001D2"/>
    <w:rsid w:val="00E112E0"/>
    <w:rsid w:val="00E21659"/>
    <w:rsid w:val="00E30EB8"/>
    <w:rsid w:val="00E3340A"/>
    <w:rsid w:val="00E36284"/>
    <w:rsid w:val="00E52357"/>
    <w:rsid w:val="00E55A8A"/>
    <w:rsid w:val="00E7754A"/>
    <w:rsid w:val="00E82FED"/>
    <w:rsid w:val="00EB739D"/>
    <w:rsid w:val="00ED195C"/>
    <w:rsid w:val="00ED5DD3"/>
    <w:rsid w:val="00F052E2"/>
    <w:rsid w:val="00F10509"/>
    <w:rsid w:val="00F11D4E"/>
    <w:rsid w:val="00F24DE2"/>
    <w:rsid w:val="00F31FE2"/>
    <w:rsid w:val="00F54192"/>
    <w:rsid w:val="00F572D7"/>
    <w:rsid w:val="00FA13F8"/>
    <w:rsid w:val="00FA32AB"/>
    <w:rsid w:val="00FA5CFB"/>
    <w:rsid w:val="00FE08DA"/>
    <w:rsid w:val="00FE5D80"/>
    <w:rsid w:val="00FE78FB"/>
    <w:rsid w:val="00FF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  <w15:chartTrackingRefBased/>
  <w15:docId w15:val="{DBB7CF5D-4DE0-4412-B174-7D7568CA6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outlineLvl w:val="0"/>
    </w:pPr>
    <w:rPr>
      <w:bCs/>
      <w:sz w:val="28"/>
      <w:szCs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0"/>
    <w:link w:val="31"/>
    <w:qFormat/>
    <w:pPr>
      <w:keepNext/>
      <w:numPr>
        <w:ilvl w:val="2"/>
        <w:numId w:val="1"/>
      </w:numPr>
      <w:spacing w:before="120" w:after="120" w:line="360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outlineLvl w:val="3"/>
    </w:pPr>
    <w:rPr>
      <w:b/>
      <w:bCs/>
      <w:sz w:val="28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semiHidden/>
  </w:style>
  <w:style w:type="character" w:customStyle="1" w:styleId="WW8Num2z0">
    <w:name w:val="WW8Num2z0"/>
    <w:rPr>
      <w:rFonts w:ascii="Symbol" w:hAnsi="Symbol"/>
    </w:rPr>
  </w:style>
  <w:style w:type="character" w:customStyle="1" w:styleId="WW8Num2z1">
    <w:name w:val="WW8Num2z1"/>
    <w:rPr>
      <w:rFonts w:ascii="Courier New" w:hAnsi="Courier New"/>
    </w:rPr>
  </w:style>
  <w:style w:type="character" w:customStyle="1" w:styleId="WW8Num2z2">
    <w:name w:val="WW8Num2z2"/>
    <w:rPr>
      <w:rFonts w:ascii="Wingdings" w:hAnsi="Wingdings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0">
    <w:name w:val="WW8Num7z0"/>
    <w:rPr>
      <w:rFonts w:ascii="Symbol" w:hAnsi="Symbol"/>
      <w:sz w:val="20"/>
    </w:rPr>
  </w:style>
  <w:style w:type="character" w:customStyle="1" w:styleId="WW8Num7z1">
    <w:name w:val="WW8Num7z1"/>
    <w:rPr>
      <w:rFonts w:ascii="Courier New" w:hAnsi="Courier New"/>
      <w:sz w:val="20"/>
    </w:rPr>
  </w:style>
  <w:style w:type="character" w:customStyle="1" w:styleId="WW8Num7z2">
    <w:name w:val="WW8Num7z2"/>
    <w:rPr>
      <w:rFonts w:ascii="Wingdings" w:hAnsi="Wingdings"/>
      <w:sz w:val="20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  <w:sz w:val="20"/>
    </w:rPr>
  </w:style>
  <w:style w:type="character" w:customStyle="1" w:styleId="WW8Num10z1">
    <w:name w:val="WW8Num10z1"/>
    <w:rPr>
      <w:rFonts w:ascii="Courier New" w:hAnsi="Courier New"/>
      <w:sz w:val="20"/>
    </w:rPr>
  </w:style>
  <w:style w:type="character" w:customStyle="1" w:styleId="WW8Num10z2">
    <w:name w:val="WW8Num10z2"/>
    <w:rPr>
      <w:rFonts w:ascii="Wingdings" w:hAnsi="Wingdings"/>
      <w:sz w:val="20"/>
    </w:rPr>
  </w:style>
  <w:style w:type="character" w:customStyle="1" w:styleId="WW8Num12z0">
    <w:name w:val="WW8Num12z0"/>
    <w:rPr>
      <w:rFonts w:ascii="Wingdings" w:hAnsi="Wingdings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3">
    <w:name w:val="WW8Num12z3"/>
    <w:rPr>
      <w:rFonts w:ascii="Symbol" w:hAnsi="Symbol"/>
    </w:rPr>
  </w:style>
  <w:style w:type="character" w:customStyle="1" w:styleId="WW8Num17z0">
    <w:name w:val="WW8Num17z0"/>
    <w:rPr>
      <w:rFonts w:ascii="Symbol" w:hAnsi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8z0">
    <w:name w:val="WW8Num18z0"/>
    <w:rPr>
      <w:rFonts w:ascii="Symbol" w:hAnsi="Symbol"/>
      <w:sz w:val="20"/>
    </w:rPr>
  </w:style>
  <w:style w:type="character" w:customStyle="1" w:styleId="WW8Num18z1">
    <w:name w:val="WW8Num18z1"/>
    <w:rPr>
      <w:rFonts w:ascii="Courier New" w:hAnsi="Courier New"/>
      <w:sz w:val="20"/>
    </w:rPr>
  </w:style>
  <w:style w:type="character" w:customStyle="1" w:styleId="WW8Num18z2">
    <w:name w:val="WW8Num18z2"/>
    <w:rPr>
      <w:rFonts w:ascii="Wingdings" w:hAnsi="Wingdings"/>
      <w:sz w:val="20"/>
    </w:rPr>
  </w:style>
  <w:style w:type="character" w:customStyle="1" w:styleId="WW8Num19z0">
    <w:name w:val="WW8Num19z0"/>
    <w:rPr>
      <w:rFonts w:ascii="Symbol" w:hAnsi="Symbol"/>
      <w:sz w:val="20"/>
    </w:rPr>
  </w:style>
  <w:style w:type="character" w:customStyle="1" w:styleId="WW8Num19z1">
    <w:name w:val="WW8Num19z1"/>
    <w:rPr>
      <w:rFonts w:ascii="Courier New" w:hAnsi="Courier New"/>
      <w:sz w:val="20"/>
    </w:rPr>
  </w:style>
  <w:style w:type="character" w:customStyle="1" w:styleId="WW8Num19z2">
    <w:name w:val="WW8Num19z2"/>
    <w:rPr>
      <w:rFonts w:ascii="Wingdings" w:hAnsi="Wingdings"/>
      <w:sz w:val="20"/>
    </w:rPr>
  </w:style>
  <w:style w:type="character" w:customStyle="1" w:styleId="WW8Num20z1">
    <w:name w:val="WW8Num20z1"/>
    <w:rPr>
      <w:rFonts w:ascii="Symbol" w:hAnsi="Symbol"/>
    </w:rPr>
  </w:style>
  <w:style w:type="character" w:customStyle="1" w:styleId="WW8Num23z1">
    <w:name w:val="WW8Num23z1"/>
    <w:rPr>
      <w:rFonts w:ascii="Symbol" w:hAnsi="Symbol"/>
    </w:rPr>
  </w:style>
  <w:style w:type="character" w:customStyle="1" w:styleId="WW8Num25z1">
    <w:name w:val="WW8Num25z1"/>
    <w:rPr>
      <w:rFonts w:ascii="Symbol" w:hAnsi="Symbol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1z0">
    <w:name w:val="WW8Num31z0"/>
    <w:rPr>
      <w:rFonts w:ascii="Symbol" w:hAnsi="Symbol"/>
    </w:rPr>
  </w:style>
  <w:style w:type="character" w:customStyle="1" w:styleId="WW8Num31z1">
    <w:name w:val="WW8Num31z1"/>
    <w:rPr>
      <w:rFonts w:ascii="Courier New" w:hAnsi="Courier New"/>
    </w:rPr>
  </w:style>
  <w:style w:type="character" w:customStyle="1" w:styleId="WW8Num31z2">
    <w:name w:val="WW8Num31z2"/>
    <w:rPr>
      <w:rFonts w:ascii="Wingdings" w:hAnsi="Wingdings"/>
    </w:rPr>
  </w:style>
  <w:style w:type="character" w:customStyle="1" w:styleId="WW8Num32z0">
    <w:name w:val="WW8Num32z0"/>
    <w:rPr>
      <w:rFonts w:ascii="Symbol" w:hAnsi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rPr>
      <w:color w:val="0000FF"/>
      <w:u w:val="single"/>
    </w:rPr>
  </w:style>
  <w:style w:type="character" w:styleId="a5">
    <w:name w:val="page number"/>
    <w:basedOn w:val="10"/>
  </w:style>
  <w:style w:type="character" w:styleId="a6">
    <w:name w:val="FollowedHyperlink"/>
    <w:rPr>
      <w:color w:val="800080"/>
      <w:u w:val="single"/>
    </w:rPr>
  </w:style>
  <w:style w:type="character" w:styleId="a7">
    <w:name w:val="Emphasis"/>
    <w:qFormat/>
    <w:rPr>
      <w:i/>
      <w:iCs/>
    </w:rPr>
  </w:style>
  <w:style w:type="character" w:styleId="a8">
    <w:name w:val="Strong"/>
    <w:qFormat/>
    <w:rPr>
      <w:b/>
      <w:bCs/>
    </w:rPr>
  </w:style>
  <w:style w:type="character" w:customStyle="1" w:styleId="20">
    <w:name w:val="Заголовок 2 Знак"/>
    <w:rPr>
      <w:rFonts w:ascii="Arial" w:hAnsi="Arial" w:cs="Arial"/>
      <w:b/>
      <w:bCs/>
      <w:i/>
      <w:iCs/>
      <w:sz w:val="28"/>
      <w:szCs w:val="28"/>
      <w:lang w:val="ru-RU" w:eastAsia="ar-SA" w:bidi="ar-SA"/>
    </w:rPr>
  </w:style>
  <w:style w:type="character" w:customStyle="1" w:styleId="LAB2">
    <w:name w:val="LAB. Заголовок 2 Знак"/>
    <w:basedOn w:val="20"/>
    <w:rPr>
      <w:rFonts w:ascii="Arial" w:hAnsi="Arial" w:cs="Arial"/>
      <w:b/>
      <w:bCs/>
      <w:i/>
      <w:iCs/>
      <w:sz w:val="28"/>
      <w:szCs w:val="28"/>
      <w:lang w:val="ru-RU" w:eastAsia="ar-SA" w:bidi="ar-SA"/>
    </w:rPr>
  </w:style>
  <w:style w:type="character" w:customStyle="1" w:styleId="30">
    <w:name w:val="Заголовок 3 Знак"/>
    <w:rPr>
      <w:b/>
      <w:bCs/>
      <w:sz w:val="32"/>
      <w:szCs w:val="32"/>
      <w:lang w:val="ru-RU" w:eastAsia="ar-SA" w:bidi="ar-SA"/>
    </w:rPr>
  </w:style>
  <w:style w:type="character" w:customStyle="1" w:styleId="LAB3">
    <w:name w:val="LAB. Заголовок 3 Знак"/>
    <w:rPr>
      <w:b/>
      <w:bCs/>
      <w:spacing w:val="20"/>
      <w:sz w:val="32"/>
      <w:szCs w:val="32"/>
      <w:lang w:val="ru-RU" w:eastAsia="ar-SA" w:bidi="ar-SA"/>
    </w:rPr>
  </w:style>
  <w:style w:type="paragraph" w:customStyle="1" w:styleId="a9">
    <w:name w:val="Заголовок"/>
    <w:basedOn w:val="a"/>
    <w:next w:val="a0"/>
    <w:pPr>
      <w:keepNext/>
      <w:spacing w:before="240" w:after="120"/>
    </w:pPr>
    <w:rPr>
      <w:rFonts w:ascii="Albany" w:eastAsia="Andale Sans UI" w:hAnsi="Albany" w:cs="Tahoma"/>
      <w:sz w:val="28"/>
      <w:szCs w:val="28"/>
    </w:rPr>
  </w:style>
  <w:style w:type="paragraph" w:styleId="a0">
    <w:name w:val="Body Text"/>
    <w:basedOn w:val="a"/>
    <w:rPr>
      <w:sz w:val="28"/>
      <w:szCs w:val="20"/>
      <w:lang w:val="en-US"/>
    </w:rPr>
  </w:style>
  <w:style w:type="paragraph" w:styleId="aa">
    <w:name w:val="List"/>
    <w:basedOn w:val="a0"/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13">
    <w:name w:val="toc 1"/>
    <w:basedOn w:val="a"/>
    <w:next w:val="a"/>
    <w:semiHidden/>
    <w:pPr>
      <w:tabs>
        <w:tab w:val="right" w:leader="dot" w:pos="9720"/>
      </w:tabs>
      <w:jc w:val="center"/>
    </w:pPr>
  </w:style>
  <w:style w:type="paragraph" w:styleId="ac">
    <w:name w:val="Title"/>
    <w:basedOn w:val="a"/>
    <w:next w:val="ad"/>
    <w:qFormat/>
    <w:pPr>
      <w:jc w:val="center"/>
    </w:pPr>
    <w:rPr>
      <w:sz w:val="28"/>
      <w:szCs w:val="20"/>
    </w:rPr>
  </w:style>
  <w:style w:type="paragraph" w:styleId="ad">
    <w:name w:val="Subtitle"/>
    <w:basedOn w:val="a9"/>
    <w:next w:val="a0"/>
    <w:qFormat/>
    <w:pPr>
      <w:jc w:val="center"/>
    </w:pPr>
    <w:rPr>
      <w:i/>
      <w:iCs/>
    </w:rPr>
  </w:style>
  <w:style w:type="paragraph" w:styleId="ae">
    <w:name w:val="footer"/>
    <w:basedOn w:val="a"/>
    <w:pPr>
      <w:tabs>
        <w:tab w:val="center" w:pos="4677"/>
        <w:tab w:val="right" w:pos="9355"/>
      </w:tabs>
    </w:pPr>
  </w:style>
  <w:style w:type="paragraph" w:styleId="21">
    <w:name w:val="toc 2"/>
    <w:basedOn w:val="a"/>
    <w:next w:val="a"/>
    <w:semiHidden/>
    <w:pPr>
      <w:ind w:left="240"/>
    </w:pPr>
  </w:style>
  <w:style w:type="paragraph" w:customStyle="1" w:styleId="14">
    <w:name w:val="Текст1"/>
    <w:basedOn w:val="a"/>
    <w:rPr>
      <w:rFonts w:ascii="Courier New" w:hAnsi="Courier New" w:cs="Courier New"/>
      <w:sz w:val="20"/>
      <w:szCs w:val="20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af">
    <w:name w:val="Body Text Indent"/>
    <w:basedOn w:val="a"/>
    <w:pPr>
      <w:ind w:firstLine="708"/>
      <w:jc w:val="both"/>
    </w:pPr>
    <w:rPr>
      <w:sz w:val="28"/>
    </w:rPr>
  </w:style>
  <w:style w:type="paragraph" w:styleId="af0">
    <w:name w:val="Normal (Web)"/>
    <w:basedOn w:val="a"/>
    <w:pPr>
      <w:spacing w:before="280" w:after="280"/>
    </w:pPr>
    <w:rPr>
      <w:color w:val="000000"/>
    </w:rPr>
  </w:style>
  <w:style w:type="paragraph" w:customStyle="1" w:styleId="LAB1">
    <w:name w:val="LAB. Заголовок 1"/>
    <w:basedOn w:val="1"/>
    <w:pPr>
      <w:numPr>
        <w:numId w:val="0"/>
      </w:numPr>
      <w:spacing w:before="240" w:after="120" w:line="360" w:lineRule="auto"/>
      <w:jc w:val="center"/>
      <w:outlineLvl w:val="9"/>
    </w:pPr>
    <w:rPr>
      <w:b/>
      <w:bCs w:val="0"/>
      <w:caps/>
      <w:sz w:val="32"/>
      <w:szCs w:val="32"/>
    </w:rPr>
  </w:style>
  <w:style w:type="paragraph" w:customStyle="1" w:styleId="LAB20">
    <w:name w:val="LAB. Заголовок 2"/>
    <w:basedOn w:val="2"/>
    <w:pPr>
      <w:numPr>
        <w:numId w:val="0"/>
      </w:numPr>
      <w:spacing w:after="120" w:line="360" w:lineRule="auto"/>
      <w:outlineLvl w:val="9"/>
    </w:pPr>
    <w:rPr>
      <w:b w:val="0"/>
      <w:bCs w:val="0"/>
    </w:rPr>
  </w:style>
  <w:style w:type="paragraph" w:customStyle="1" w:styleId="LAB0">
    <w:name w:val="LAB. Основной текст"/>
    <w:basedOn w:val="a"/>
    <w:pPr>
      <w:ind w:firstLine="709"/>
      <w:jc w:val="both"/>
    </w:pPr>
    <w:rPr>
      <w:sz w:val="32"/>
      <w:szCs w:val="20"/>
    </w:rPr>
  </w:style>
  <w:style w:type="paragraph" w:customStyle="1" w:styleId="LAB30">
    <w:name w:val="LAB. Заголовок 3"/>
    <w:basedOn w:val="3"/>
    <w:link w:val="LAB31"/>
    <w:rsid w:val="00D734AB"/>
    <w:pPr>
      <w:numPr>
        <w:numId w:val="0"/>
      </w:numPr>
      <w:spacing w:before="240"/>
      <w:outlineLvl w:val="9"/>
    </w:pPr>
    <w:rPr>
      <w:caps/>
      <w:spacing w:val="20"/>
    </w:rPr>
  </w:style>
  <w:style w:type="paragraph" w:customStyle="1" w:styleId="LAB4">
    <w:name w:val="LAB. Протокол"/>
    <w:basedOn w:val="a"/>
    <w:pPr>
      <w:autoSpaceDE w:val="0"/>
      <w:ind w:left="709"/>
    </w:pPr>
    <w:rPr>
      <w:rFonts w:ascii="CourierNewPSMT" w:hAnsi="CourierNewPSMT"/>
      <w:bCs/>
      <w:i/>
      <w:sz w:val="28"/>
      <w:szCs w:val="16"/>
      <w:lang w:val="en-US"/>
    </w:rPr>
  </w:style>
  <w:style w:type="paragraph" w:customStyle="1" w:styleId="LAB5">
    <w:name w:val="LAB. Нумерованный список"/>
    <w:basedOn w:val="LAB0"/>
    <w:pPr>
      <w:numPr>
        <w:numId w:val="6"/>
      </w:numPr>
      <w:ind w:left="0" w:firstLine="0"/>
    </w:pPr>
    <w:rPr>
      <w:szCs w:val="28"/>
    </w:rPr>
  </w:style>
  <w:style w:type="paragraph" w:customStyle="1" w:styleId="LAB">
    <w:name w:val="LAB. Маркированный список"/>
    <w:basedOn w:val="LAB0"/>
    <w:rsid w:val="000B29BF"/>
    <w:pPr>
      <w:numPr>
        <w:numId w:val="8"/>
      </w:numPr>
      <w:autoSpaceDE w:val="0"/>
    </w:pPr>
    <w:rPr>
      <w:rFonts w:ascii="TimesNewRoman" w:hAnsi="TimesNewRoman"/>
    </w:rPr>
  </w:style>
  <w:style w:type="paragraph" w:customStyle="1" w:styleId="LAB40">
    <w:name w:val="LAB. Заголовок 4"/>
    <w:basedOn w:val="4"/>
    <w:pPr>
      <w:numPr>
        <w:numId w:val="0"/>
      </w:numPr>
      <w:spacing w:before="240" w:after="120"/>
      <w:outlineLvl w:val="9"/>
    </w:pPr>
    <w:rPr>
      <w:sz w:val="32"/>
    </w:rPr>
  </w:style>
  <w:style w:type="paragraph" w:customStyle="1" w:styleId="LAB6">
    <w:name w:val="LAB. Нумерованный список с отступом"/>
    <w:basedOn w:val="LAB5"/>
    <w:pPr>
      <w:ind w:left="1068" w:hanging="360"/>
    </w:pPr>
    <w:rPr>
      <w:lang w:val="en-US"/>
    </w:rPr>
  </w:style>
  <w:style w:type="paragraph" w:customStyle="1" w:styleId="LAB7">
    <w:name w:val="LAB. Исходный код"/>
    <w:basedOn w:val="LAB0"/>
    <w:pPr>
      <w:ind w:firstLine="0"/>
    </w:pPr>
    <w:rPr>
      <w:rFonts w:ascii="Courier New" w:hAnsi="Courier New"/>
      <w:sz w:val="24"/>
      <w:szCs w:val="28"/>
    </w:rPr>
  </w:style>
  <w:style w:type="paragraph" w:customStyle="1" w:styleId="210">
    <w:name w:val="Основной текст 21"/>
    <w:basedOn w:val="a"/>
    <w:pPr>
      <w:spacing w:after="120" w:line="480" w:lineRule="auto"/>
    </w:pPr>
  </w:style>
  <w:style w:type="paragraph" w:customStyle="1" w:styleId="af1">
    <w:name w:val="Содержимое таблицы"/>
    <w:basedOn w:val="a"/>
    <w:pPr>
      <w:suppressLineNumbers/>
    </w:pPr>
  </w:style>
  <w:style w:type="paragraph" w:customStyle="1" w:styleId="af2">
    <w:name w:val="Заголовок таблицы"/>
    <w:basedOn w:val="af1"/>
    <w:pPr>
      <w:jc w:val="center"/>
    </w:pPr>
    <w:rPr>
      <w:b/>
      <w:bCs/>
    </w:rPr>
  </w:style>
  <w:style w:type="paragraph" w:customStyle="1" w:styleId="af3">
    <w:name w:val="Содержимое врезки"/>
    <w:basedOn w:val="a0"/>
  </w:style>
  <w:style w:type="character" w:customStyle="1" w:styleId="31">
    <w:name w:val="Заголовок 3 Знак1"/>
    <w:link w:val="3"/>
    <w:rsid w:val="007C7AB6"/>
    <w:rPr>
      <w:b/>
      <w:bCs/>
      <w:sz w:val="32"/>
      <w:szCs w:val="32"/>
      <w:lang w:val="ru-RU" w:eastAsia="ar-SA" w:bidi="ar-SA"/>
    </w:rPr>
  </w:style>
  <w:style w:type="character" w:customStyle="1" w:styleId="LAB31">
    <w:name w:val="LAB. Заголовок 3 Знак1"/>
    <w:link w:val="LAB30"/>
    <w:rsid w:val="00D734AB"/>
    <w:rPr>
      <w:b/>
      <w:bCs/>
      <w:caps/>
      <w:spacing w:val="20"/>
      <w:sz w:val="32"/>
      <w:szCs w:val="32"/>
      <w:lang w:val="ru-RU" w:eastAsia="ar-SA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ireshark.or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www.tcpdump.org/" TargetMode="External"/><Relationship Id="rId12" Type="http://schemas.openxmlformats.org/officeDocument/2006/relationships/hyperlink" Target="http://www.winpcap.or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ftp://iipo.tu-bryansk.ru/pub/Install/windows/net/wireshark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winpcap.org/windum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3848</Words>
  <Characters>21940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№3</vt:lpstr>
    </vt:vector>
  </TitlesOfParts>
  <Company>Home</Company>
  <LinksUpToDate>false</LinksUpToDate>
  <CharactersWithSpaces>25737</CharactersWithSpaces>
  <SharedDoc>false</SharedDoc>
  <HLinks>
    <vt:vector size="30" baseType="variant">
      <vt:variant>
        <vt:i4>6488114</vt:i4>
      </vt:variant>
      <vt:variant>
        <vt:i4>12</vt:i4>
      </vt:variant>
      <vt:variant>
        <vt:i4>0</vt:i4>
      </vt:variant>
      <vt:variant>
        <vt:i4>5</vt:i4>
      </vt:variant>
      <vt:variant>
        <vt:lpwstr>ftp://iipo.tu-bryansk.ru/pub/Install/windows/net/wireshark/</vt:lpwstr>
      </vt:variant>
      <vt:variant>
        <vt:lpwstr/>
      </vt:variant>
      <vt:variant>
        <vt:i4>2687092</vt:i4>
      </vt:variant>
      <vt:variant>
        <vt:i4>9</vt:i4>
      </vt:variant>
      <vt:variant>
        <vt:i4>0</vt:i4>
      </vt:variant>
      <vt:variant>
        <vt:i4>5</vt:i4>
      </vt:variant>
      <vt:variant>
        <vt:lpwstr>http://www.winpcap.org/</vt:lpwstr>
      </vt:variant>
      <vt:variant>
        <vt:lpwstr/>
      </vt:variant>
      <vt:variant>
        <vt:i4>3473467</vt:i4>
      </vt:variant>
      <vt:variant>
        <vt:i4>6</vt:i4>
      </vt:variant>
      <vt:variant>
        <vt:i4>0</vt:i4>
      </vt:variant>
      <vt:variant>
        <vt:i4>5</vt:i4>
      </vt:variant>
      <vt:variant>
        <vt:lpwstr>http://www.winpcap.org/windump</vt:lpwstr>
      </vt:variant>
      <vt:variant>
        <vt:lpwstr/>
      </vt:variant>
      <vt:variant>
        <vt:i4>6225946</vt:i4>
      </vt:variant>
      <vt:variant>
        <vt:i4>3</vt:i4>
      </vt:variant>
      <vt:variant>
        <vt:i4>0</vt:i4>
      </vt:variant>
      <vt:variant>
        <vt:i4>5</vt:i4>
      </vt:variant>
      <vt:variant>
        <vt:lpwstr>http://www.wireshark.org/</vt:lpwstr>
      </vt:variant>
      <vt:variant>
        <vt:lpwstr/>
      </vt:variant>
      <vt:variant>
        <vt:i4>2228326</vt:i4>
      </vt:variant>
      <vt:variant>
        <vt:i4>0</vt:i4>
      </vt:variant>
      <vt:variant>
        <vt:i4>0</vt:i4>
      </vt:variant>
      <vt:variant>
        <vt:i4>5</vt:i4>
      </vt:variant>
      <vt:variant>
        <vt:lpwstr>http://www.tcpdump.org/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subject/>
  <dc:creator>Rasch</dc:creator>
  <cp:keywords/>
  <cp:lastModifiedBy>Андрей Анатольевич</cp:lastModifiedBy>
  <cp:revision>2</cp:revision>
  <cp:lastPrinted>1601-01-01T00:00:00Z</cp:lastPrinted>
  <dcterms:created xsi:type="dcterms:W3CDTF">2016-11-13T19:10:00Z</dcterms:created>
  <dcterms:modified xsi:type="dcterms:W3CDTF">2016-11-13T19:10:00Z</dcterms:modified>
</cp:coreProperties>
</file>